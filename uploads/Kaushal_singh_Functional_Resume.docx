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opBorderTable"/>
        <w:tblW w:w="5000" w:type="pct"/>
        <w:tblCellMar>
          <w:left w:w="0" w:type="dxa"/>
          <w:right w:w="0" w:type="dxa"/>
        </w:tblCellMar>
        <w:tblLook w:val="05E0" w:firstRow="1" w:lastRow="1" w:firstColumn="1" w:lastColumn="1" w:noHBand="0" w:noVBand="1"/>
      </w:tblPr>
      <w:tblGrid>
        <w:gridCol w:w="10960"/>
      </w:tblGrid>
      <w:tr w:rsidR="00DC440E">
        <w:trPr>
          <w:trHeight w:val="700"/>
        </w:trPr>
        <w:tc>
          <w:tcPr>
            <w:tcW w:w="12240" w:type="dxa"/>
            <w:shd w:val="clear" w:color="auto" w:fill="2C806E"/>
            <w:tcMar>
              <w:top w:w="0" w:type="dxa"/>
              <w:left w:w="0" w:type="dxa"/>
              <w:bottom w:w="0" w:type="dxa"/>
              <w:right w:w="0" w:type="dxa"/>
            </w:tcMar>
            <w:vAlign w:val="bottom"/>
            <w:hideMark/>
          </w:tcPr>
          <w:p w:rsidR="00DC440E" w:rsidRDefault="00DC440E">
            <w:pPr>
              <w:pStyle w:val="mlj3topborder"/>
              <w:spacing w:after="60" w:line="260" w:lineRule="atLeast"/>
              <w:ind w:right="200"/>
              <w:rPr>
                <w:rStyle w:val="topbordercell"/>
                <w:rFonts w:ascii="Trebuchet MS" w:eastAsia="Trebuchet MS" w:hAnsi="Trebuchet MS" w:cs="Trebuchet MS"/>
                <w:shd w:val="clear" w:color="auto" w:fill="auto"/>
              </w:rPr>
            </w:pPr>
          </w:p>
        </w:tc>
      </w:tr>
    </w:tbl>
    <w:tbl>
      <w:tblPr>
        <w:tblStyle w:val="documentparentContainer"/>
        <w:tblW w:w="0" w:type="auto"/>
        <w:tblLayout w:type="fixed"/>
        <w:tblCellMar>
          <w:top w:w="900" w:type="dxa"/>
          <w:left w:w="0" w:type="dxa"/>
          <w:right w:w="0" w:type="dxa"/>
        </w:tblCellMar>
        <w:tblLook w:val="05E0" w:firstRow="1" w:lastRow="1" w:firstColumn="1" w:lastColumn="1" w:noHBand="0" w:noVBand="1"/>
      </w:tblPr>
      <w:tblGrid>
        <w:gridCol w:w="6760"/>
        <w:gridCol w:w="810"/>
        <w:gridCol w:w="3390"/>
      </w:tblGrid>
      <w:tr w:rsidR="00DC440E">
        <w:tc>
          <w:tcPr>
            <w:tcW w:w="6760" w:type="dxa"/>
            <w:tcMar>
              <w:top w:w="420" w:type="dxa"/>
              <w:left w:w="0" w:type="dxa"/>
              <w:bottom w:w="400" w:type="dxa"/>
              <w:right w:w="0" w:type="dxa"/>
            </w:tcMar>
            <w:hideMark/>
          </w:tcPr>
          <w:p w:rsidR="00DC440E" w:rsidRDefault="00996E78">
            <w:pPr>
              <w:pStyle w:val="documentname"/>
              <w:rPr>
                <w:rStyle w:val="documentleft-box"/>
                <w:rFonts w:ascii="Trebuchet MS" w:eastAsia="Trebuchet MS" w:hAnsi="Trebuchet MS" w:cs="Trebuchet MS"/>
                <w:color w:val="000000"/>
              </w:rPr>
            </w:pPr>
            <w:r>
              <w:rPr>
                <w:rStyle w:val="span"/>
                <w:rFonts w:ascii="Trebuchet MS" w:eastAsia="Trebuchet MS" w:hAnsi="Trebuchet MS" w:cs="Trebuchet MS"/>
                <w:color w:val="000000"/>
              </w:rPr>
              <w:t>Kaushal</w:t>
            </w:r>
            <w:r>
              <w:rPr>
                <w:rStyle w:val="documentleft-box"/>
                <w:rFonts w:ascii="Trebuchet MS" w:eastAsia="Trebuchet MS" w:hAnsi="Trebuchet MS" w:cs="Trebuchet MS"/>
                <w:color w:val="000000"/>
              </w:rPr>
              <w:t xml:space="preserve"> </w:t>
            </w:r>
            <w:r>
              <w:rPr>
                <w:rStyle w:val="span"/>
                <w:rFonts w:ascii="Trebuchet MS" w:eastAsia="Trebuchet MS" w:hAnsi="Trebuchet MS" w:cs="Trebuchet MS"/>
                <w:color w:val="000000"/>
              </w:rPr>
              <w:t>Singh</w:t>
            </w:r>
          </w:p>
          <w:p w:rsidR="00DC440E" w:rsidRDefault="00996E78">
            <w:pPr>
              <w:pStyle w:val="bottomlowborder"/>
              <w:spacing w:before="60" w:after="500"/>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topborder"/>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toppadding"/>
              <w:spacing w:line="260" w:lineRule="atLeast"/>
              <w:rPr>
                <w:rStyle w:val="documentleft-box"/>
                <w:rFonts w:ascii="Trebuchet MS" w:eastAsia="Trebuchet MS" w:hAnsi="Trebuchet MS" w:cs="Trebuchet MS"/>
                <w:color w:val="000000"/>
                <w:sz w:val="20"/>
                <w:szCs w:val="20"/>
              </w:rPr>
            </w:pPr>
            <w:r>
              <w:rPr>
                <w:rStyle w:val="documentleft-box"/>
                <w:rFonts w:ascii="Trebuchet MS" w:eastAsia="Trebuchet MS" w:hAnsi="Trebuchet MS" w:cs="Trebuchet MS"/>
                <w:color w:val="000000"/>
                <w:sz w:val="20"/>
                <w:szCs w:val="20"/>
              </w:rPr>
              <w:t> </w:t>
            </w:r>
          </w:p>
          <w:p w:rsidR="00DC440E" w:rsidRDefault="00996E78">
            <w:pPr>
              <w:pStyle w:val="documentheading"/>
              <w:rPr>
                <w:rStyle w:val="documentleft-box"/>
                <w:rFonts w:ascii="Trebuchet MS" w:eastAsia="Trebuchet MS" w:hAnsi="Trebuchet MS" w:cs="Trebuchet MS"/>
                <w:color w:val="000000"/>
              </w:rPr>
            </w:pPr>
            <w:r>
              <w:rPr>
                <w:rStyle w:val="documentsectiontitle"/>
                <w:rFonts w:ascii="Trebuchet MS" w:eastAsia="Trebuchet MS" w:hAnsi="Trebuchet MS" w:cs="Trebuchet MS"/>
                <w:color w:val="000000"/>
                <w:highlight w:val="white"/>
              </w:rPr>
              <w:t>Summary </w:t>
            </w:r>
            <w:r>
              <w:rPr>
                <w:noProof/>
              </w:rPr>
              <mc:AlternateContent>
                <mc:Choice Requires="wps">
                  <w:drawing>
                    <wp:anchor distT="0" distB="0" distL="114300" distR="114300" simplePos="0" relativeHeight="251658240" behindDoc="1" locked="0" layoutInCell="1" allowOverlap="1">
                      <wp:simplePos x="0" y="0"/>
                      <wp:positionH relativeFrom="column">
                        <wp:posOffset>0</wp:posOffset>
                      </wp:positionH>
                      <wp:positionV relativeFrom="line">
                        <wp:posOffset>25400</wp:posOffset>
                      </wp:positionV>
                      <wp:extent cx="4292600" cy="127000"/>
                      <wp:effectExtent l="0" t="3810" r="0" b="254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2600" cy="127000"/>
                              </a:xfrm>
                              <a:prstGeom prst="rect">
                                <a:avLst/>
                              </a:prstGeom>
                              <a:solidFill>
                                <a:srgbClr val="DFECE9"/>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A0D6E9" id="Rectangle 7" o:spid="_x0000_s1026" style="position:absolute;margin-left:0;margin-top:2pt;width:338pt;height:1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" fillcolor="#dfece9" stroked="f">
                      <w10:wrap anchory="line"/>
                    </v:rect>
                  </w:pict>
                </mc:Fallback>
              </mc:AlternateContent>
            </w:r>
          </w:p>
          <w:p w:rsidR="00DC440E" w:rsidRDefault="00996E78" w:rsidP="00992013">
            <w:pPr>
              <w:pStyle w:val="p"/>
              <w:pBdr>
                <w:top w:val="none" w:sz="0" w:space="5" w:color="auto"/>
              </w:pBdr>
              <w:spacing w:line="260" w:lineRule="atLeast"/>
              <w:jc w:val="both"/>
              <w:rPr>
                <w:rStyle w:val="documentleft-box"/>
                <w:rFonts w:ascii="Trebuchet MS" w:eastAsia="Trebuchet MS" w:hAnsi="Trebuchet MS" w:cs="Trebuchet MS"/>
                <w:color w:val="000000"/>
                <w:sz w:val="20"/>
                <w:szCs w:val="20"/>
              </w:rPr>
            </w:pPr>
            <w:r>
              <w:rPr>
                <w:rStyle w:val="documentleft-box"/>
                <w:rFonts w:ascii="Trebuchet MS" w:eastAsia="Trebuchet MS" w:hAnsi="Trebuchet MS" w:cs="Trebuchet MS"/>
                <w:color w:val="000000"/>
                <w:sz w:val="20"/>
                <w:szCs w:val="20"/>
              </w:rPr>
              <w:t>As an Analyst, I excel in statistics and expertly solving complex problems. Employing advanced statistical models such as decision trees, regression analysis, and time series forecasting to extract meaningful insights from data. Spearheaded projects ranging from soil analysis and sugar production analysis to risk and return analysis of stocks. Proficient in R programming, Python, and Excel, coupled with expertise in machine learning techniques, enabling the delivery of exceptional results.</w:t>
            </w:r>
          </w:p>
          <w:p w:rsidR="00DC440E" w:rsidRDefault="00996E78">
            <w:pPr>
              <w:pStyle w:val="bottomlowborder"/>
              <w:spacing w:after="500"/>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topborder"/>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toppadding"/>
              <w:spacing w:line="260" w:lineRule="atLeast"/>
              <w:rPr>
                <w:rStyle w:val="documentleft-box"/>
                <w:rFonts w:ascii="Trebuchet MS" w:eastAsia="Trebuchet MS" w:hAnsi="Trebuchet MS" w:cs="Trebuchet MS"/>
                <w:color w:val="000000"/>
                <w:sz w:val="20"/>
                <w:szCs w:val="20"/>
              </w:rPr>
            </w:pPr>
            <w:r>
              <w:rPr>
                <w:rStyle w:val="documentleft-box"/>
                <w:rFonts w:ascii="Trebuchet MS" w:eastAsia="Trebuchet MS" w:hAnsi="Trebuchet MS" w:cs="Trebuchet MS"/>
                <w:color w:val="000000"/>
                <w:sz w:val="20"/>
                <w:szCs w:val="20"/>
              </w:rPr>
              <w:t> </w:t>
            </w:r>
          </w:p>
          <w:p w:rsidR="00DC440E" w:rsidRDefault="00996E78">
            <w:pPr>
              <w:pStyle w:val="documentheading"/>
              <w:rPr>
                <w:rStyle w:val="documentleft-box"/>
                <w:rFonts w:ascii="Trebuchet MS" w:eastAsia="Trebuchet MS" w:hAnsi="Trebuchet MS" w:cs="Trebuchet MS"/>
                <w:color w:val="000000"/>
              </w:rPr>
            </w:pPr>
            <w:r>
              <w:rPr>
                <w:rStyle w:val="documentsectiontitle"/>
                <w:rFonts w:ascii="Trebuchet MS" w:eastAsia="Trebuchet MS" w:hAnsi="Trebuchet MS" w:cs="Trebuchet MS"/>
                <w:color w:val="000000"/>
                <w:highlight w:val="white"/>
              </w:rPr>
              <w:t>Experience </w:t>
            </w:r>
            <w:r>
              <w:rPr>
                <w:noProof/>
              </w:rPr>
              <mc:AlternateContent>
                <mc:Choice Requires="wps">
                  <w:drawing>
                    <wp:anchor distT="0" distB="0" distL="114300" distR="114300" simplePos="0" relativeHeight="251659264" behindDoc="1" locked="0" layoutInCell="1" allowOverlap="1">
                      <wp:simplePos x="0" y="0"/>
                      <wp:positionH relativeFrom="column">
                        <wp:posOffset>0</wp:posOffset>
                      </wp:positionH>
                      <wp:positionV relativeFrom="line">
                        <wp:posOffset>25400</wp:posOffset>
                      </wp:positionV>
                      <wp:extent cx="4292600" cy="127000"/>
                      <wp:effectExtent l="0" t="3810" r="0" b="254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2600" cy="127000"/>
                              </a:xfrm>
                              <a:prstGeom prst="rect">
                                <a:avLst/>
                              </a:prstGeom>
                              <a:solidFill>
                                <a:srgbClr val="DFECE9"/>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ED93E" id="Rectangle 2" o:spid="_x0000_s1026" style="position:absolute;margin-left:0;margin-top:2pt;width:338pt;height:1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" fillcolor="#dfece9" stroked="f">
                      <w10:wrap anchory="line"/>
                    </v:rect>
                  </w:pict>
                </mc:Fallback>
              </mc:AlternateContent>
            </w:r>
          </w:p>
          <w:p w:rsidR="00DC440E" w:rsidRDefault="00996E78">
            <w:pPr>
              <w:pStyle w:val="documentexperienceparagraphspacing"/>
              <w:spacing w:line="100" w:lineRule="exact"/>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documentpaddedline"/>
              <w:spacing w:line="260" w:lineRule="atLeast"/>
              <w:rPr>
                <w:rStyle w:val="documentleft-box"/>
                <w:rFonts w:ascii="Trebuchet MS" w:eastAsia="Trebuchet MS" w:hAnsi="Trebuchet MS" w:cs="Trebuchet MS"/>
                <w:color w:val="000000"/>
                <w:sz w:val="20"/>
                <w:szCs w:val="20"/>
              </w:rPr>
            </w:pPr>
            <w:r>
              <w:rPr>
                <w:rStyle w:val="documenttxtBold"/>
                <w:rFonts w:ascii="Trebuchet MS" w:eastAsia="Trebuchet MS" w:hAnsi="Trebuchet MS" w:cs="Trebuchet MS"/>
                <w:color w:val="000000"/>
                <w:sz w:val="20"/>
                <w:szCs w:val="20"/>
              </w:rPr>
              <w:t>Operations Executive</w:t>
            </w:r>
            <w:r>
              <w:rPr>
                <w:rStyle w:val="span"/>
                <w:rFonts w:ascii="Trebuchet MS" w:eastAsia="Trebuchet MS" w:hAnsi="Trebuchet MS" w:cs="Trebuchet MS"/>
                <w:color w:val="000000"/>
                <w:sz w:val="20"/>
                <w:szCs w:val="20"/>
              </w:rPr>
              <w:t>, 10/2022 - 07/2023</w:t>
            </w:r>
            <w:r>
              <w:rPr>
                <w:rStyle w:val="documentjobdates"/>
                <w:rFonts w:ascii="Trebuchet MS" w:eastAsia="Trebuchet MS" w:hAnsi="Trebuchet MS" w:cs="Trebuchet MS"/>
                <w:color w:val="000000"/>
                <w:sz w:val="20"/>
                <w:szCs w:val="20"/>
              </w:rPr>
              <w:t xml:space="preserve"> </w:t>
            </w:r>
          </w:p>
          <w:p w:rsidR="00DC440E" w:rsidRDefault="00996E78">
            <w:pPr>
              <w:pStyle w:val="documentpaddedline"/>
              <w:spacing w:line="260" w:lineRule="atLeast"/>
              <w:rPr>
                <w:rStyle w:val="documentleft-box"/>
                <w:rFonts w:ascii="Trebuchet MS" w:eastAsia="Trebuchet MS" w:hAnsi="Trebuchet MS" w:cs="Trebuchet MS"/>
                <w:b/>
                <w:bCs/>
                <w:color w:val="000000"/>
                <w:sz w:val="20"/>
                <w:szCs w:val="20"/>
              </w:rPr>
            </w:pPr>
            <w:r>
              <w:rPr>
                <w:rStyle w:val="documentcompanyname"/>
                <w:rFonts w:ascii="Trebuchet MS" w:eastAsia="Trebuchet MS" w:hAnsi="Trebuchet MS" w:cs="Trebuchet MS"/>
                <w:color w:val="000000"/>
                <w:sz w:val="20"/>
                <w:szCs w:val="20"/>
              </w:rPr>
              <w:t>ABCD Corp</w:t>
            </w:r>
            <w:r>
              <w:rPr>
                <w:rStyle w:val="span"/>
                <w:rFonts w:ascii="Trebuchet MS" w:eastAsia="Trebuchet MS" w:hAnsi="Trebuchet MS" w:cs="Trebuchet MS"/>
                <w:b/>
                <w:bCs/>
                <w:color w:val="000000"/>
                <w:sz w:val="20"/>
                <w:szCs w:val="20"/>
              </w:rPr>
              <w:t xml:space="preserve"> - </w:t>
            </w:r>
            <w:r>
              <w:rPr>
                <w:rStyle w:val="documentjobcity"/>
                <w:rFonts w:ascii="Trebuchet MS" w:eastAsia="Trebuchet MS" w:hAnsi="Trebuchet MS" w:cs="Trebuchet MS"/>
                <w:color w:val="000000"/>
                <w:sz w:val="20"/>
                <w:szCs w:val="20"/>
              </w:rPr>
              <w:t>Pune</w:t>
            </w:r>
            <w:r>
              <w:rPr>
                <w:rStyle w:val="span"/>
                <w:rFonts w:ascii="Trebuchet MS" w:eastAsia="Trebuchet MS" w:hAnsi="Trebuchet MS" w:cs="Trebuchet MS"/>
                <w:b/>
                <w:bCs/>
                <w:color w:val="000000"/>
                <w:sz w:val="20"/>
                <w:szCs w:val="20"/>
              </w:rPr>
              <w:t xml:space="preserve">, </w:t>
            </w:r>
            <w:r>
              <w:rPr>
                <w:rStyle w:val="documentjobcountry"/>
                <w:rFonts w:ascii="Trebuchet MS" w:eastAsia="Trebuchet MS" w:hAnsi="Trebuchet MS" w:cs="Trebuchet MS"/>
                <w:color w:val="000000"/>
                <w:sz w:val="20"/>
                <w:szCs w:val="20"/>
              </w:rPr>
              <w:t>India</w:t>
            </w:r>
          </w:p>
          <w:p w:rsidR="00DC440E" w:rsidRDefault="00996E78" w:rsidP="00992013">
            <w:pPr>
              <w:pStyle w:val="divdocumentulli"/>
              <w:numPr>
                <w:ilvl w:val="0"/>
                <w:numId w:val="1"/>
              </w:numPr>
              <w:spacing w:before="60" w:line="260" w:lineRule="atLeast"/>
              <w:ind w:left="220" w:hanging="192"/>
              <w:jc w:val="both"/>
              <w:rPr>
                <w:rStyle w:val="span"/>
                <w:rFonts w:ascii="Trebuchet MS" w:eastAsia="Trebuchet MS" w:hAnsi="Trebuchet MS" w:cs="Trebuchet MS"/>
                <w:color w:val="000000"/>
                <w:sz w:val="20"/>
                <w:szCs w:val="20"/>
              </w:rPr>
            </w:pPr>
            <w:r>
              <w:rPr>
                <w:rStyle w:val="span"/>
                <w:rFonts w:ascii="Trebuchet MS" w:eastAsia="Trebuchet MS" w:hAnsi="Trebuchet MS" w:cs="Trebuchet MS"/>
                <w:color w:val="000000"/>
                <w:sz w:val="20"/>
                <w:szCs w:val="20"/>
              </w:rPr>
              <w:t>Developed and implemented operational strategies to improve efficiency, reduce costs, and increase customer satisfaction.</w:t>
            </w:r>
          </w:p>
          <w:p w:rsidR="00DC440E" w:rsidRDefault="00996E78" w:rsidP="00992013">
            <w:pPr>
              <w:pStyle w:val="divdocumentulli"/>
              <w:numPr>
                <w:ilvl w:val="0"/>
                <w:numId w:val="1"/>
              </w:numPr>
              <w:spacing w:line="260" w:lineRule="atLeast"/>
              <w:ind w:left="220" w:hanging="192"/>
              <w:jc w:val="both"/>
              <w:rPr>
                <w:rStyle w:val="span"/>
                <w:rFonts w:ascii="Trebuchet MS" w:eastAsia="Trebuchet MS" w:hAnsi="Trebuchet MS" w:cs="Trebuchet MS"/>
                <w:color w:val="000000"/>
                <w:sz w:val="20"/>
                <w:szCs w:val="20"/>
              </w:rPr>
            </w:pPr>
            <w:r>
              <w:rPr>
                <w:rStyle w:val="span"/>
                <w:rFonts w:ascii="Trebuchet MS" w:eastAsia="Trebuchet MS" w:hAnsi="Trebuchet MS" w:cs="Trebuchet MS"/>
                <w:color w:val="000000"/>
                <w:sz w:val="20"/>
                <w:szCs w:val="20"/>
              </w:rPr>
              <w:t>Created reports on performance metrics such as inventory levels, production output, customer service ratings.</w:t>
            </w:r>
          </w:p>
          <w:p w:rsidR="00DC440E" w:rsidRDefault="00996E78" w:rsidP="00992013">
            <w:pPr>
              <w:pStyle w:val="divdocumentulli"/>
              <w:numPr>
                <w:ilvl w:val="0"/>
                <w:numId w:val="1"/>
              </w:numPr>
              <w:spacing w:line="260" w:lineRule="atLeast"/>
              <w:ind w:left="220" w:hanging="192"/>
              <w:jc w:val="both"/>
              <w:rPr>
                <w:rStyle w:val="span"/>
                <w:rFonts w:ascii="Trebuchet MS" w:eastAsia="Trebuchet MS" w:hAnsi="Trebuchet MS" w:cs="Trebuchet MS"/>
                <w:color w:val="000000"/>
                <w:sz w:val="20"/>
                <w:szCs w:val="20"/>
              </w:rPr>
            </w:pPr>
            <w:r>
              <w:rPr>
                <w:rStyle w:val="span"/>
                <w:rFonts w:ascii="Trebuchet MS" w:eastAsia="Trebuchet MS" w:hAnsi="Trebuchet MS" w:cs="Trebuchet MS"/>
                <w:color w:val="000000"/>
                <w:sz w:val="20"/>
                <w:szCs w:val="20"/>
              </w:rPr>
              <w:t>Coordinated with cross-functional teams to ensure smooth operations.</w:t>
            </w:r>
          </w:p>
          <w:p w:rsidR="00DC440E" w:rsidRDefault="00996E78" w:rsidP="00992013">
            <w:pPr>
              <w:pStyle w:val="divdocumentulli"/>
              <w:numPr>
                <w:ilvl w:val="0"/>
                <w:numId w:val="1"/>
              </w:numPr>
              <w:spacing w:line="260" w:lineRule="atLeast"/>
              <w:ind w:left="220" w:hanging="192"/>
              <w:jc w:val="both"/>
              <w:rPr>
                <w:rStyle w:val="span"/>
                <w:rFonts w:ascii="Trebuchet MS" w:eastAsia="Trebuchet MS" w:hAnsi="Trebuchet MS" w:cs="Trebuchet MS"/>
                <w:color w:val="000000"/>
                <w:sz w:val="20"/>
                <w:szCs w:val="20"/>
              </w:rPr>
            </w:pPr>
            <w:r>
              <w:rPr>
                <w:rStyle w:val="span"/>
                <w:rFonts w:ascii="Trebuchet MS" w:eastAsia="Trebuchet MS" w:hAnsi="Trebuchet MS" w:cs="Trebuchet MS"/>
                <w:color w:val="000000"/>
                <w:sz w:val="20"/>
                <w:szCs w:val="20"/>
              </w:rPr>
              <w:t>Managed the procurement of materials needed for daily operations.</w:t>
            </w:r>
          </w:p>
          <w:p w:rsidR="00DC440E" w:rsidRDefault="00996E78">
            <w:pPr>
              <w:pStyle w:val="bottomlowborder"/>
              <w:spacing w:after="500"/>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topborder"/>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toppadding"/>
              <w:spacing w:line="260" w:lineRule="atLeast"/>
              <w:rPr>
                <w:rStyle w:val="documentleft-box"/>
                <w:rFonts w:ascii="Trebuchet MS" w:eastAsia="Trebuchet MS" w:hAnsi="Trebuchet MS" w:cs="Trebuchet MS"/>
                <w:color w:val="000000"/>
                <w:sz w:val="20"/>
                <w:szCs w:val="20"/>
              </w:rPr>
            </w:pPr>
            <w:r>
              <w:rPr>
                <w:rStyle w:val="documentleft-box"/>
                <w:rFonts w:ascii="Trebuchet MS" w:eastAsia="Trebuchet MS" w:hAnsi="Trebuchet MS" w:cs="Trebuchet MS"/>
                <w:color w:val="000000"/>
                <w:sz w:val="20"/>
                <w:szCs w:val="20"/>
              </w:rPr>
              <w:t> </w:t>
            </w:r>
          </w:p>
          <w:p w:rsidR="00DC440E" w:rsidRDefault="00996E78">
            <w:pPr>
              <w:pStyle w:val="documentheading"/>
              <w:rPr>
                <w:rStyle w:val="documentleft-box"/>
                <w:rFonts w:ascii="Trebuchet MS" w:eastAsia="Trebuchet MS" w:hAnsi="Trebuchet MS" w:cs="Trebuchet MS"/>
                <w:color w:val="000000"/>
              </w:rPr>
            </w:pPr>
            <w:r>
              <w:rPr>
                <w:rStyle w:val="documentsectiontitle"/>
                <w:rFonts w:ascii="Trebuchet MS" w:eastAsia="Trebuchet MS" w:hAnsi="Trebuchet MS" w:cs="Trebuchet MS"/>
                <w:color w:val="000000"/>
                <w:highlight w:val="white"/>
              </w:rPr>
              <w:t>Education and Training </w:t>
            </w:r>
            <w:r>
              <w:rPr>
                <w:noProof/>
              </w:rPr>
              <mc:AlternateContent>
                <mc:Choice Requires="wps">
                  <w:drawing>
                    <wp:anchor distT="0" distB="0" distL="114300" distR="114300" simplePos="0" relativeHeight="251660288" behindDoc="1" locked="0" layoutInCell="1" allowOverlap="1">
                      <wp:simplePos x="0" y="0"/>
                      <wp:positionH relativeFrom="column">
                        <wp:posOffset>0</wp:posOffset>
                      </wp:positionH>
                      <wp:positionV relativeFrom="line">
                        <wp:posOffset>25400</wp:posOffset>
                      </wp:positionV>
                      <wp:extent cx="4292600" cy="127000"/>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2600" cy="127000"/>
                              </a:xfrm>
                              <a:prstGeom prst="rect">
                                <a:avLst/>
                              </a:prstGeom>
                              <a:solidFill>
                                <a:srgbClr val="DFECE9"/>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717F3" id="Rectangle 3" o:spid="_x0000_s1026" style="position:absolute;margin-left:0;margin-top:2pt;width:338pt;height:1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" fillcolor="#dfece9" stroked="f">
                      <w10:wrap anchory="line"/>
                    </v:rect>
                  </w:pict>
                </mc:Fallback>
              </mc:AlternateContent>
            </w:r>
          </w:p>
          <w:p w:rsidR="00DC440E" w:rsidRDefault="00996E78">
            <w:pPr>
              <w:pStyle w:val="documenteducationparagraphspacing"/>
              <w:spacing w:line="100" w:lineRule="exact"/>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documentpaddedline"/>
              <w:spacing w:line="260" w:lineRule="atLeast"/>
              <w:rPr>
                <w:rStyle w:val="documentleft-box"/>
                <w:rFonts w:ascii="Trebuchet MS" w:eastAsia="Trebuchet MS" w:hAnsi="Trebuchet MS" w:cs="Trebuchet MS"/>
                <w:color w:val="000000"/>
                <w:sz w:val="20"/>
                <w:szCs w:val="20"/>
              </w:rPr>
            </w:pPr>
            <w:r>
              <w:rPr>
                <w:rStyle w:val="documentdegree"/>
                <w:rFonts w:ascii="Trebuchet MS" w:eastAsia="Trebuchet MS" w:hAnsi="Trebuchet MS" w:cs="Trebuchet MS"/>
                <w:color w:val="000000"/>
                <w:sz w:val="20"/>
                <w:szCs w:val="20"/>
              </w:rPr>
              <w:t>Post Graduate Program in Data Analytics</w:t>
            </w:r>
            <w:r>
              <w:rPr>
                <w:rStyle w:val="span"/>
                <w:rFonts w:ascii="Trebuchet MS" w:eastAsia="Trebuchet MS" w:hAnsi="Trebuchet MS" w:cs="Trebuchet MS"/>
                <w:color w:val="000000"/>
                <w:sz w:val="20"/>
                <w:szCs w:val="20"/>
              </w:rPr>
              <w:t xml:space="preserve">, </w:t>
            </w:r>
            <w:r>
              <w:rPr>
                <w:rStyle w:val="documentprogramline"/>
                <w:rFonts w:ascii="Trebuchet MS" w:eastAsia="Trebuchet MS" w:hAnsi="Trebuchet MS" w:cs="Trebuchet MS"/>
                <w:color w:val="000000"/>
                <w:sz w:val="20"/>
                <w:szCs w:val="20"/>
              </w:rPr>
              <w:t>Database Management</w:t>
            </w:r>
            <w:r>
              <w:rPr>
                <w:rStyle w:val="span"/>
                <w:rFonts w:ascii="Trebuchet MS" w:eastAsia="Trebuchet MS" w:hAnsi="Trebuchet MS" w:cs="Trebuchet MS"/>
                <w:color w:val="000000"/>
                <w:sz w:val="20"/>
                <w:szCs w:val="20"/>
              </w:rPr>
              <w:t>, 07/2023</w:t>
            </w:r>
          </w:p>
          <w:p w:rsidR="00DC440E" w:rsidRDefault="00996E78">
            <w:pPr>
              <w:pStyle w:val="documentpaddedline"/>
              <w:spacing w:line="260" w:lineRule="atLeast"/>
              <w:rPr>
                <w:rStyle w:val="documentleft-box"/>
                <w:rFonts w:ascii="Trebuchet MS" w:eastAsia="Trebuchet MS" w:hAnsi="Trebuchet MS" w:cs="Trebuchet MS"/>
                <w:color w:val="000000"/>
                <w:sz w:val="20"/>
                <w:szCs w:val="20"/>
              </w:rPr>
            </w:pPr>
            <w:r>
              <w:rPr>
                <w:rStyle w:val="documentcompanyname"/>
                <w:rFonts w:ascii="Trebuchet MS" w:eastAsia="Trebuchet MS" w:hAnsi="Trebuchet MS" w:cs="Trebuchet MS"/>
                <w:color w:val="000000"/>
                <w:sz w:val="20"/>
                <w:szCs w:val="20"/>
              </w:rPr>
              <w:t>Imarticus Learning</w:t>
            </w:r>
            <w:r>
              <w:rPr>
                <w:rStyle w:val="span"/>
                <w:rFonts w:ascii="Trebuchet MS" w:eastAsia="Trebuchet MS" w:hAnsi="Trebuchet MS" w:cs="Trebuchet MS"/>
                <w:color w:val="000000"/>
                <w:sz w:val="20"/>
                <w:szCs w:val="20"/>
              </w:rPr>
              <w:t xml:space="preserve"> - </w:t>
            </w:r>
            <w:r>
              <w:rPr>
                <w:rStyle w:val="documenteducationjobcity"/>
                <w:rFonts w:ascii="Trebuchet MS" w:eastAsia="Trebuchet MS" w:hAnsi="Trebuchet MS" w:cs="Trebuchet MS"/>
                <w:color w:val="000000"/>
                <w:sz w:val="20"/>
                <w:szCs w:val="20"/>
              </w:rPr>
              <w:t>Pune</w:t>
            </w:r>
          </w:p>
          <w:p w:rsidR="00DC440E" w:rsidRDefault="00996E78">
            <w:pPr>
              <w:pStyle w:val="documenteducationparagraphspacing"/>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documentpaddedline"/>
              <w:spacing w:line="260" w:lineRule="atLeast"/>
              <w:rPr>
                <w:rStyle w:val="documentleft-box"/>
                <w:rFonts w:ascii="Trebuchet MS" w:eastAsia="Trebuchet MS" w:hAnsi="Trebuchet MS" w:cs="Trebuchet MS"/>
                <w:color w:val="000000"/>
                <w:sz w:val="20"/>
                <w:szCs w:val="20"/>
              </w:rPr>
            </w:pPr>
            <w:r>
              <w:rPr>
                <w:rStyle w:val="documentdegree"/>
                <w:rFonts w:ascii="Trebuchet MS" w:eastAsia="Trebuchet MS" w:hAnsi="Trebuchet MS" w:cs="Trebuchet MS"/>
                <w:color w:val="000000"/>
                <w:sz w:val="20"/>
                <w:szCs w:val="20"/>
              </w:rPr>
              <w:t>Bachelor of Science</w:t>
            </w:r>
            <w:r>
              <w:rPr>
                <w:rStyle w:val="span"/>
                <w:rFonts w:ascii="Trebuchet MS" w:eastAsia="Trebuchet MS" w:hAnsi="Trebuchet MS" w:cs="Trebuchet MS"/>
                <w:color w:val="000000"/>
                <w:sz w:val="20"/>
                <w:szCs w:val="20"/>
              </w:rPr>
              <w:t xml:space="preserve">, </w:t>
            </w:r>
            <w:r>
              <w:rPr>
                <w:rStyle w:val="documentprogramline"/>
                <w:rFonts w:ascii="Trebuchet MS" w:eastAsia="Trebuchet MS" w:hAnsi="Trebuchet MS" w:cs="Trebuchet MS"/>
                <w:color w:val="000000"/>
                <w:sz w:val="20"/>
                <w:szCs w:val="20"/>
              </w:rPr>
              <w:t xml:space="preserve">Mathematics </w:t>
            </w:r>
            <w:proofErr w:type="gramStart"/>
            <w:r>
              <w:rPr>
                <w:rStyle w:val="documentprogramline"/>
                <w:rFonts w:ascii="Trebuchet MS" w:eastAsia="Trebuchet MS" w:hAnsi="Trebuchet MS" w:cs="Trebuchet MS"/>
                <w:color w:val="000000"/>
                <w:sz w:val="20"/>
                <w:szCs w:val="20"/>
              </w:rPr>
              <w:t>And</w:t>
            </w:r>
            <w:proofErr w:type="gramEnd"/>
            <w:r>
              <w:rPr>
                <w:rStyle w:val="documentprogramline"/>
                <w:rFonts w:ascii="Trebuchet MS" w:eastAsia="Trebuchet MS" w:hAnsi="Trebuchet MS" w:cs="Trebuchet MS"/>
                <w:color w:val="000000"/>
                <w:sz w:val="20"/>
                <w:szCs w:val="20"/>
              </w:rPr>
              <w:t xml:space="preserve"> Computer Science</w:t>
            </w:r>
            <w:r>
              <w:rPr>
                <w:rStyle w:val="span"/>
                <w:rFonts w:ascii="Trebuchet MS" w:eastAsia="Trebuchet MS" w:hAnsi="Trebuchet MS" w:cs="Trebuchet MS"/>
                <w:color w:val="000000"/>
                <w:sz w:val="20"/>
                <w:szCs w:val="20"/>
              </w:rPr>
              <w:t>, 04/2022</w:t>
            </w:r>
          </w:p>
          <w:p w:rsidR="00DC440E" w:rsidRDefault="00996E78">
            <w:pPr>
              <w:pStyle w:val="documentpaddedline"/>
              <w:spacing w:line="260" w:lineRule="atLeast"/>
              <w:rPr>
                <w:rStyle w:val="documenteducationjobcity"/>
                <w:rFonts w:ascii="Trebuchet MS" w:eastAsia="Trebuchet MS" w:hAnsi="Trebuchet MS" w:cs="Trebuchet MS"/>
                <w:color w:val="000000"/>
                <w:sz w:val="20"/>
                <w:szCs w:val="20"/>
              </w:rPr>
            </w:pPr>
            <w:r>
              <w:rPr>
                <w:rStyle w:val="documentcompanyname"/>
                <w:rFonts w:ascii="Trebuchet MS" w:eastAsia="Trebuchet MS" w:hAnsi="Trebuchet MS" w:cs="Trebuchet MS"/>
                <w:color w:val="000000"/>
                <w:sz w:val="20"/>
                <w:szCs w:val="20"/>
              </w:rPr>
              <w:t>Pune University</w:t>
            </w:r>
            <w:r>
              <w:rPr>
                <w:rStyle w:val="span"/>
                <w:rFonts w:ascii="Trebuchet MS" w:eastAsia="Trebuchet MS" w:hAnsi="Trebuchet MS" w:cs="Trebuchet MS"/>
                <w:color w:val="000000"/>
                <w:sz w:val="20"/>
                <w:szCs w:val="20"/>
              </w:rPr>
              <w:t xml:space="preserve"> </w:t>
            </w:r>
            <w:r w:rsidR="00A4686B">
              <w:rPr>
                <w:rStyle w:val="span"/>
                <w:rFonts w:ascii="Trebuchet MS" w:eastAsia="Trebuchet MS" w:hAnsi="Trebuchet MS" w:cs="Trebuchet MS"/>
                <w:color w:val="000000"/>
                <w:sz w:val="20"/>
                <w:szCs w:val="20"/>
              </w:rPr>
              <w:t>–</w:t>
            </w:r>
            <w:r>
              <w:rPr>
                <w:rStyle w:val="span"/>
                <w:rFonts w:ascii="Trebuchet MS" w:eastAsia="Trebuchet MS" w:hAnsi="Trebuchet MS" w:cs="Trebuchet MS"/>
                <w:color w:val="000000"/>
                <w:sz w:val="20"/>
                <w:szCs w:val="20"/>
              </w:rPr>
              <w:t xml:space="preserve"> </w:t>
            </w:r>
            <w:r>
              <w:rPr>
                <w:rStyle w:val="documenteducationjobcity"/>
                <w:rFonts w:ascii="Trebuchet MS" w:eastAsia="Trebuchet MS" w:hAnsi="Trebuchet MS" w:cs="Trebuchet MS"/>
                <w:color w:val="000000"/>
                <w:sz w:val="20"/>
                <w:szCs w:val="20"/>
              </w:rPr>
              <w:t>Pune</w:t>
            </w:r>
          </w:p>
          <w:p w:rsidR="00A4686B" w:rsidRDefault="00A4686B">
            <w:pPr>
              <w:pStyle w:val="documentpaddedline"/>
              <w:spacing w:line="260" w:lineRule="atLeast"/>
              <w:rPr>
                <w:rStyle w:val="documenteducationjobcity"/>
                <w:rFonts w:eastAsia="Trebuchet MS"/>
              </w:rPr>
            </w:pPr>
          </w:p>
          <w:p w:rsidR="00A4686B" w:rsidRDefault="00A4686B">
            <w:pPr>
              <w:pStyle w:val="documentpaddedline"/>
              <w:spacing w:line="260" w:lineRule="atLeast"/>
              <w:rPr>
                <w:rStyle w:val="documenteducationjobcity"/>
                <w:rFonts w:eastAsia="Trebuchet MS"/>
              </w:rPr>
            </w:pPr>
          </w:p>
          <w:p w:rsidR="00A4686B" w:rsidRDefault="00A4686B">
            <w:pPr>
              <w:pStyle w:val="documentpaddedline"/>
              <w:spacing w:line="260" w:lineRule="atLeast"/>
              <w:rPr>
                <w:rStyle w:val="documenteducationjobcity"/>
                <w:rFonts w:eastAsia="Trebuchet MS"/>
              </w:rPr>
            </w:pPr>
          </w:p>
          <w:p w:rsidR="00DC440E" w:rsidRDefault="00996E78">
            <w:pPr>
              <w:pStyle w:val="bottomlowborder"/>
              <w:spacing w:after="500"/>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topborder"/>
              <w:rPr>
                <w:rStyle w:val="documentleft-box"/>
                <w:rFonts w:ascii="Trebuchet MS" w:eastAsia="Trebuchet MS" w:hAnsi="Trebuchet MS" w:cs="Trebuchet MS"/>
                <w:color w:val="000000"/>
              </w:rPr>
            </w:pPr>
            <w:r>
              <w:rPr>
                <w:rStyle w:val="documentleft-box"/>
                <w:rFonts w:ascii="Trebuchet MS" w:eastAsia="Trebuchet MS" w:hAnsi="Trebuchet MS" w:cs="Trebuchet MS"/>
                <w:color w:val="000000"/>
              </w:rPr>
              <w:t> </w:t>
            </w:r>
          </w:p>
          <w:p w:rsidR="00DC440E" w:rsidRDefault="00996E78">
            <w:pPr>
              <w:pStyle w:val="toppadding"/>
              <w:spacing w:line="260" w:lineRule="atLeast"/>
              <w:rPr>
                <w:rStyle w:val="documentleft-box"/>
                <w:rFonts w:ascii="Trebuchet MS" w:eastAsia="Trebuchet MS" w:hAnsi="Trebuchet MS" w:cs="Trebuchet MS"/>
                <w:color w:val="000000"/>
                <w:sz w:val="20"/>
                <w:szCs w:val="20"/>
              </w:rPr>
            </w:pPr>
            <w:r>
              <w:rPr>
                <w:rStyle w:val="documentleft-box"/>
                <w:rFonts w:ascii="Trebuchet MS" w:eastAsia="Trebuchet MS" w:hAnsi="Trebuchet MS" w:cs="Trebuchet MS"/>
                <w:color w:val="000000"/>
                <w:sz w:val="20"/>
                <w:szCs w:val="20"/>
              </w:rPr>
              <w:t> </w:t>
            </w:r>
          </w:p>
          <w:p w:rsidR="00DC440E" w:rsidRDefault="00996E78">
            <w:pPr>
              <w:pStyle w:val="documentheading"/>
              <w:rPr>
                <w:rStyle w:val="documentleft-box"/>
                <w:rFonts w:ascii="Trebuchet MS" w:eastAsia="Trebuchet MS" w:hAnsi="Trebuchet MS" w:cs="Trebuchet MS"/>
                <w:color w:val="000000"/>
              </w:rPr>
            </w:pPr>
            <w:r>
              <w:rPr>
                <w:rStyle w:val="documentsectiontitle"/>
                <w:rFonts w:ascii="Trebuchet MS" w:eastAsia="Trebuchet MS" w:hAnsi="Trebuchet MS" w:cs="Trebuchet MS"/>
                <w:color w:val="000000"/>
                <w:highlight w:val="white"/>
              </w:rPr>
              <w:t>Certifications </w:t>
            </w:r>
            <w:r>
              <w:rPr>
                <w:noProof/>
              </w:rPr>
              <mc:AlternateContent>
                <mc:Choice Requires="wps">
                  <w:drawing>
                    <wp:anchor distT="0" distB="0" distL="114300" distR="114300" simplePos="0" relativeHeight="251661312" behindDoc="1" locked="0" layoutInCell="1" allowOverlap="1">
                      <wp:simplePos x="0" y="0"/>
                      <wp:positionH relativeFrom="column">
                        <wp:posOffset>0</wp:posOffset>
                      </wp:positionH>
                      <wp:positionV relativeFrom="line">
                        <wp:posOffset>25400</wp:posOffset>
                      </wp:positionV>
                      <wp:extent cx="4292600" cy="127000"/>
                      <wp:effectExtent l="0" t="3810" r="0" b="254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2600" cy="127000"/>
                              </a:xfrm>
                              <a:prstGeom prst="rect">
                                <a:avLst/>
                              </a:prstGeom>
                              <a:solidFill>
                                <a:srgbClr val="DFECE9"/>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4A7DC" id="Rectangle 4" o:spid="_x0000_s1026" style="position:absolute;margin-left:0;margin-top:2pt;width:338pt;height:1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" fillcolor="#dfece9" stroked="f">
                      <w10:wrap anchory="line"/>
                    </v:rect>
                  </w:pict>
                </mc:Fallback>
              </mc:AlternateContent>
            </w:r>
          </w:p>
          <w:p w:rsidR="00DC440E" w:rsidRDefault="00996E78">
            <w:pPr>
              <w:pStyle w:val="divdocumentulli"/>
              <w:numPr>
                <w:ilvl w:val="0"/>
                <w:numId w:val="2"/>
              </w:numPr>
              <w:pBdr>
                <w:top w:val="none" w:sz="0" w:space="5" w:color="auto"/>
              </w:pBdr>
              <w:spacing w:line="260" w:lineRule="atLeast"/>
              <w:ind w:left="220" w:hanging="192"/>
              <w:rPr>
                <w:rStyle w:val="documentleft-box"/>
                <w:rFonts w:ascii="Trebuchet MS" w:eastAsia="Trebuchet MS" w:hAnsi="Trebuchet MS" w:cs="Trebuchet MS"/>
                <w:color w:val="000000"/>
                <w:sz w:val="20"/>
                <w:szCs w:val="20"/>
              </w:rPr>
            </w:pPr>
            <w:r>
              <w:rPr>
                <w:rStyle w:val="documentleft-box"/>
                <w:rFonts w:ascii="Trebuchet MS" w:eastAsia="Trebuchet MS" w:hAnsi="Trebuchet MS" w:cs="Trebuchet MS"/>
                <w:color w:val="000000"/>
                <w:sz w:val="20"/>
                <w:szCs w:val="20"/>
              </w:rPr>
              <w:t>Association for Project Management (APM)</w:t>
            </w:r>
          </w:p>
          <w:p w:rsidR="00DC440E" w:rsidRDefault="00996E78">
            <w:pPr>
              <w:pStyle w:val="divdocumentulli"/>
              <w:numPr>
                <w:ilvl w:val="0"/>
                <w:numId w:val="2"/>
              </w:numPr>
              <w:spacing w:line="260" w:lineRule="atLeast"/>
              <w:ind w:left="220" w:hanging="192"/>
              <w:rPr>
                <w:rStyle w:val="documentleft-box"/>
                <w:rFonts w:ascii="Trebuchet MS" w:eastAsia="Trebuchet MS" w:hAnsi="Trebuchet MS" w:cs="Trebuchet MS"/>
                <w:color w:val="000000"/>
                <w:sz w:val="20"/>
                <w:szCs w:val="20"/>
              </w:rPr>
            </w:pPr>
            <w:r>
              <w:rPr>
                <w:rStyle w:val="documentleft-box"/>
                <w:rFonts w:ascii="Trebuchet MS" w:eastAsia="Trebuchet MS" w:hAnsi="Trebuchet MS" w:cs="Trebuchet MS"/>
                <w:color w:val="000000"/>
                <w:sz w:val="20"/>
                <w:szCs w:val="20"/>
              </w:rPr>
              <w:t>Microsoft Certified MS office Training - 2022</w:t>
            </w:r>
          </w:p>
          <w:p w:rsidR="00DC440E" w:rsidRDefault="00996E78">
            <w:pPr>
              <w:pStyle w:val="divdocumentulli"/>
              <w:numPr>
                <w:ilvl w:val="0"/>
                <w:numId w:val="2"/>
              </w:numPr>
              <w:spacing w:line="260" w:lineRule="atLeast"/>
              <w:ind w:left="220" w:hanging="192"/>
              <w:rPr>
                <w:rStyle w:val="documentleft-box"/>
                <w:rFonts w:ascii="Trebuchet MS" w:eastAsia="Trebuchet MS" w:hAnsi="Trebuchet MS" w:cs="Trebuchet MS"/>
                <w:color w:val="000000"/>
                <w:sz w:val="20"/>
                <w:szCs w:val="20"/>
              </w:rPr>
            </w:pPr>
            <w:r>
              <w:rPr>
                <w:rStyle w:val="documentleft-box"/>
                <w:rFonts w:ascii="Trebuchet MS" w:eastAsia="Trebuchet MS" w:hAnsi="Trebuchet MS" w:cs="Trebuchet MS"/>
                <w:color w:val="000000"/>
                <w:sz w:val="20"/>
                <w:szCs w:val="20"/>
              </w:rPr>
              <w:t>SAP Certified Data Application Associate</w:t>
            </w:r>
          </w:p>
          <w:p w:rsidR="00DC440E" w:rsidRDefault="00996E78">
            <w:pPr>
              <w:pStyle w:val="left-boxsectionnth-last-child1bottomlowborder"/>
              <w:pBdr>
                <w:top w:val="none" w:sz="0" w:space="5" w:color="auto"/>
              </w:pBdr>
              <w:spacing w:after="500" w:line="20" w:lineRule="atLeast"/>
              <w:rPr>
                <w:rStyle w:val="documentleft-box"/>
                <w:rFonts w:ascii="Trebuchet MS" w:eastAsia="Trebuchet MS" w:hAnsi="Trebuchet MS" w:cs="Trebuchet MS"/>
                <w:color w:val="000000"/>
                <w:sz w:val="2"/>
                <w:szCs w:val="2"/>
              </w:rPr>
            </w:pPr>
            <w:r>
              <w:rPr>
                <w:rStyle w:val="documentleft-box"/>
                <w:rFonts w:ascii="Trebuchet MS" w:eastAsia="Trebuchet MS" w:hAnsi="Trebuchet MS" w:cs="Trebuchet MS"/>
                <w:color w:val="000000"/>
                <w:sz w:val="2"/>
                <w:szCs w:val="2"/>
              </w:rPr>
              <w:t> </w:t>
            </w:r>
          </w:p>
        </w:tc>
        <w:tc>
          <w:tcPr>
            <w:tcW w:w="810" w:type="dxa"/>
            <w:tcMar>
              <w:top w:w="0" w:type="dxa"/>
              <w:left w:w="0" w:type="dxa"/>
              <w:bottom w:w="0" w:type="dxa"/>
              <w:right w:w="0" w:type="dxa"/>
            </w:tcMar>
            <w:hideMark/>
          </w:tcPr>
          <w:p w:rsidR="00DC440E" w:rsidRDefault="00DC440E">
            <w:pPr>
              <w:pStyle w:val="leftboxrightpaddingcellParagraph"/>
              <w:spacing w:line="260" w:lineRule="atLeast"/>
              <w:textAlignment w:val="auto"/>
              <w:rPr>
                <w:rStyle w:val="leftboxrightpaddingcell"/>
                <w:rFonts w:ascii="Trebuchet MS" w:eastAsia="Trebuchet MS" w:hAnsi="Trebuchet MS" w:cs="Trebuchet MS"/>
                <w:color w:val="000000"/>
                <w:sz w:val="20"/>
                <w:szCs w:val="20"/>
              </w:rPr>
            </w:pPr>
          </w:p>
        </w:tc>
        <w:tc>
          <w:tcPr>
            <w:tcW w:w="3390" w:type="dxa"/>
            <w:tcMar>
              <w:top w:w="600" w:type="dxa"/>
              <w:left w:w="0" w:type="dxa"/>
              <w:bottom w:w="400" w:type="dxa"/>
              <w:right w:w="0" w:type="dxa"/>
            </w:tcMar>
            <w:hideMark/>
          </w:tcPr>
          <w:p w:rsidR="00DC440E" w:rsidRDefault="00996E78">
            <w:pPr>
              <w:pStyle w:val="documentprflPicfield"/>
              <w:spacing w:after="500" w:line="260" w:lineRule="atLeast"/>
              <w:rPr>
                <w:rStyle w:val="documentright-box"/>
                <w:rFonts w:ascii="Trebuchet MS" w:eastAsia="Trebuchet MS" w:hAnsi="Trebuchet MS" w:cs="Trebuchet MS"/>
                <w:color w:val="000000"/>
                <w:sz w:val="20"/>
                <w:szCs w:val="20"/>
              </w:rPr>
            </w:pPr>
            <w:r>
              <w:rPr>
                <w:rStyle w:val="documentright-box"/>
                <w:rFonts w:ascii="Trebuchet MS" w:eastAsia="Trebuchet MS" w:hAnsi="Trebuchet MS" w:cs="Trebuchet MS"/>
                <w:noProof/>
                <w:color w:val="000000"/>
                <w:sz w:val="20"/>
                <w:szCs w:val="20"/>
              </w:rPr>
              <w:drawing>
                <wp:inline distT="0" distB="0" distL="0" distR="0">
                  <wp:extent cx="2133600" cy="2133600"/>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5"/>
                          <a:stretch>
                            <a:fillRect/>
                          </a:stretch>
                        </pic:blipFill>
                        <pic:spPr>
                          <a:xfrm>
                            <a:off x="0" y="0"/>
                            <a:ext cx="2133600" cy="2133600"/>
                          </a:xfrm>
                          <a:prstGeom prst="rect">
                            <a:avLst/>
                          </a:prstGeom>
                          <a:ln>
                            <a:noFill/>
                          </a:ln>
                        </pic:spPr>
                      </pic:pic>
                    </a:graphicData>
                  </a:graphic>
                </wp:inline>
              </w:drawing>
            </w:r>
          </w:p>
          <w:p w:rsidR="00DC440E" w:rsidRDefault="00996E78">
            <w:pPr>
              <w:pStyle w:val="sectionSECTIONCNTCcntctoppadding"/>
              <w:spacing w:before="500" w:line="260" w:lineRule="atLeast"/>
              <w:rPr>
                <w:rStyle w:val="documentright-box"/>
                <w:rFonts w:ascii="Trebuchet MS" w:eastAsia="Trebuchet MS" w:hAnsi="Trebuchet MS" w:cs="Trebuchet MS"/>
                <w:color w:val="000000"/>
                <w:sz w:val="20"/>
                <w:szCs w:val="20"/>
              </w:rPr>
            </w:pPr>
            <w:r>
              <w:rPr>
                <w:rStyle w:val="documentright-box"/>
                <w:rFonts w:ascii="Trebuchet MS" w:eastAsia="Trebuchet MS" w:hAnsi="Trebuchet MS" w:cs="Trebuchet MS"/>
                <w:color w:val="000000"/>
                <w:sz w:val="20"/>
                <w:szCs w:val="20"/>
              </w:rPr>
              <w:t> </w:t>
            </w:r>
          </w:p>
          <w:p w:rsidR="00DC440E" w:rsidRDefault="00996E78">
            <w:pPr>
              <w:pStyle w:val="documentheading"/>
              <w:rPr>
                <w:rStyle w:val="documentright-box"/>
                <w:rFonts w:ascii="Trebuchet MS" w:eastAsia="Trebuchet MS" w:hAnsi="Trebuchet MS" w:cs="Trebuchet MS"/>
                <w:color w:val="000000"/>
              </w:rPr>
            </w:pPr>
            <w:r>
              <w:rPr>
                <w:rStyle w:val="documentsectiontitle"/>
                <w:rFonts w:ascii="Trebuchet MS" w:eastAsia="Trebuchet MS" w:hAnsi="Trebuchet MS" w:cs="Trebuchet MS"/>
                <w:color w:val="000000"/>
                <w:highlight w:val="white"/>
              </w:rPr>
              <w:t>Contact </w:t>
            </w:r>
            <w:r>
              <w:rPr>
                <w:noProof/>
              </w:rPr>
              <mc:AlternateContent>
                <mc:Choice Requires="wps">
                  <w:drawing>
                    <wp:anchor distT="0" distB="0" distL="114300" distR="114300" simplePos="0" relativeHeight="251662336" behindDoc="1" locked="0" layoutInCell="1" allowOverlap="1">
                      <wp:simplePos x="0" y="0"/>
                      <wp:positionH relativeFrom="column">
                        <wp:posOffset>0</wp:posOffset>
                      </wp:positionH>
                      <wp:positionV relativeFrom="line">
                        <wp:posOffset>25400</wp:posOffset>
                      </wp:positionV>
                      <wp:extent cx="2152650" cy="127000"/>
                      <wp:effectExtent l="3175"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127000"/>
                              </a:xfrm>
                              <a:prstGeom prst="rect">
                                <a:avLst/>
                              </a:prstGeom>
                              <a:solidFill>
                                <a:srgbClr val="DFECE9"/>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480B37" id="Rectangle 5" o:spid="_x0000_s1026" style="position:absolute;margin-left:0;margin-top:2pt;width:169.5pt;height:1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" fillcolor="#dfece9" stroked="f">
                      <w10:wrap anchory="line"/>
                    </v:rect>
                  </w:pict>
                </mc:Fallback>
              </mc:AlternateContent>
            </w:r>
          </w:p>
          <w:p w:rsidR="00DC440E" w:rsidRDefault="00996E78">
            <w:pPr>
              <w:pStyle w:val="documentaddress"/>
              <w:rPr>
                <w:rStyle w:val="documentright-box"/>
                <w:rFonts w:ascii="Trebuchet MS" w:eastAsia="Trebuchet MS" w:hAnsi="Trebuchet MS" w:cs="Trebuchet MS"/>
                <w:color w:val="000000"/>
              </w:rPr>
            </w:pPr>
            <w:r>
              <w:rPr>
                <w:rStyle w:val="span"/>
                <w:rFonts w:ascii="Trebuchet MS" w:eastAsia="Trebuchet MS" w:hAnsi="Trebuchet MS" w:cs="Trebuchet MS"/>
                <w:b/>
                <w:bCs/>
                <w:color w:val="000000"/>
              </w:rPr>
              <w:t>Address</w:t>
            </w:r>
            <w:r>
              <w:rPr>
                <w:rStyle w:val="documentbeforecolonspace"/>
                <w:rFonts w:ascii="Trebuchet MS" w:eastAsia="Trebuchet MS" w:hAnsi="Trebuchet MS" w:cs="Trebuchet MS"/>
                <w:b/>
                <w:bCs/>
                <w:color w:val="000000"/>
              </w:rPr>
              <w:t xml:space="preserve"> </w:t>
            </w:r>
            <w:r>
              <w:rPr>
                <w:rStyle w:val="documenttxtBold"/>
                <w:rFonts w:ascii="Trebuchet MS" w:eastAsia="Trebuchet MS" w:hAnsi="Trebuchet MS" w:cs="Trebuchet MS"/>
                <w:color w:val="000000"/>
              </w:rPr>
              <w:t xml:space="preserve">: </w:t>
            </w:r>
            <w:r>
              <w:rPr>
                <w:rStyle w:val="span"/>
                <w:rFonts w:ascii="Trebuchet MS" w:eastAsia="Trebuchet MS" w:hAnsi="Trebuchet MS" w:cs="Trebuchet MS"/>
                <w:color w:val="000000"/>
              </w:rPr>
              <w:t>Pune, India 123456</w:t>
            </w:r>
            <w:r>
              <w:rPr>
                <w:rStyle w:val="documentaddressadrsDetails"/>
                <w:rFonts w:ascii="Trebuchet MS" w:eastAsia="Trebuchet MS" w:hAnsi="Trebuchet MS" w:cs="Trebuchet MS"/>
                <w:color w:val="000000"/>
              </w:rPr>
              <w:t xml:space="preserve"> </w:t>
            </w:r>
            <w:r>
              <w:rPr>
                <w:rStyle w:val="span"/>
                <w:rFonts w:ascii="Trebuchet MS" w:eastAsia="Trebuchet MS" w:hAnsi="Trebuchet MS" w:cs="Trebuchet MS"/>
                <w:b/>
                <w:bCs/>
                <w:vanish/>
                <w:color w:val="000000"/>
              </w:rPr>
              <w:t>Address</w:t>
            </w:r>
            <w:r>
              <w:rPr>
                <w:rStyle w:val="documentbeforecolonspace"/>
                <w:rFonts w:ascii="Trebuchet MS" w:eastAsia="Trebuchet MS" w:hAnsi="Trebuchet MS" w:cs="Trebuchet MS"/>
                <w:b/>
                <w:bCs/>
                <w:color w:val="000000"/>
              </w:rPr>
              <w:t xml:space="preserve"> </w:t>
            </w:r>
            <w:r>
              <w:rPr>
                <w:rStyle w:val="documenttxtBold"/>
                <w:rFonts w:ascii="Trebuchet MS" w:eastAsia="Trebuchet MS" w:hAnsi="Trebuchet MS" w:cs="Trebuchet MS"/>
                <w:vanish/>
                <w:color w:val="000000"/>
              </w:rPr>
              <w:t xml:space="preserve">: </w:t>
            </w:r>
            <w:r>
              <w:rPr>
                <w:rStyle w:val="span"/>
                <w:rFonts w:ascii="Trebuchet MS" w:eastAsia="Trebuchet MS" w:hAnsi="Trebuchet MS" w:cs="Trebuchet MS"/>
                <w:vanish/>
                <w:color w:val="000000"/>
              </w:rPr>
              <w:t>Pune, India 123456</w:t>
            </w:r>
            <w:r>
              <w:rPr>
                <w:rStyle w:val="documentaddressadrsDetails"/>
                <w:rFonts w:ascii="Trebuchet MS" w:eastAsia="Trebuchet MS" w:hAnsi="Trebuchet MS" w:cs="Trebuchet MS"/>
                <w:vanish/>
                <w:color w:val="000000"/>
              </w:rPr>
              <w:t xml:space="preserve"> </w:t>
            </w:r>
          </w:p>
          <w:p w:rsidR="00DC440E" w:rsidRDefault="00996E78">
            <w:pPr>
              <w:pStyle w:val="documentRNArnaphonefield"/>
              <w:spacing w:line="300" w:lineRule="atLeast"/>
              <w:rPr>
                <w:rStyle w:val="documentright-box"/>
                <w:rFonts w:ascii="Trebuchet MS" w:eastAsia="Trebuchet MS" w:hAnsi="Trebuchet MS" w:cs="Trebuchet MS"/>
                <w:color w:val="000000"/>
                <w:sz w:val="20"/>
                <w:szCs w:val="20"/>
              </w:rPr>
            </w:pPr>
            <w:r>
              <w:rPr>
                <w:rStyle w:val="span"/>
                <w:rFonts w:ascii="Trebuchet MS" w:eastAsia="Trebuchet MS" w:hAnsi="Trebuchet MS" w:cs="Trebuchet MS"/>
                <w:b/>
                <w:bCs/>
                <w:color w:val="000000"/>
                <w:sz w:val="20"/>
                <w:szCs w:val="20"/>
              </w:rPr>
              <w:t>Phone</w:t>
            </w:r>
            <w:r>
              <w:rPr>
                <w:rStyle w:val="documentbeforecolonspace"/>
                <w:rFonts w:ascii="Trebuchet MS" w:eastAsia="Trebuchet MS" w:hAnsi="Trebuchet MS" w:cs="Trebuchet MS"/>
                <w:b/>
                <w:bCs/>
                <w:color w:val="000000"/>
                <w:sz w:val="20"/>
                <w:szCs w:val="20"/>
              </w:rPr>
              <w:t xml:space="preserve"> </w:t>
            </w:r>
            <w:r>
              <w:rPr>
                <w:rStyle w:val="documenttxtBold"/>
                <w:rFonts w:ascii="Trebuchet MS" w:eastAsia="Trebuchet MS" w:hAnsi="Trebuchet MS" w:cs="Trebuchet MS"/>
                <w:color w:val="000000"/>
                <w:sz w:val="20"/>
                <w:szCs w:val="20"/>
              </w:rPr>
              <w:t xml:space="preserve">: </w:t>
            </w:r>
            <w:r>
              <w:rPr>
                <w:rStyle w:val="span"/>
                <w:rFonts w:ascii="Trebuchet MS" w:eastAsia="Trebuchet MS" w:hAnsi="Trebuchet MS" w:cs="Trebuchet MS"/>
                <w:color w:val="000000"/>
                <w:sz w:val="20"/>
                <w:szCs w:val="20"/>
              </w:rPr>
              <w:t>1234567890</w:t>
            </w:r>
          </w:p>
          <w:p w:rsidR="00DC440E" w:rsidRDefault="00996E78">
            <w:pPr>
              <w:spacing w:line="300" w:lineRule="atLeast"/>
              <w:textAlignment w:val="auto"/>
              <w:rPr>
                <w:rStyle w:val="span"/>
                <w:rFonts w:ascii="Trebuchet MS" w:eastAsia="Trebuchet MS" w:hAnsi="Trebuchet MS" w:cs="Trebuchet MS"/>
                <w:b/>
                <w:bCs/>
                <w:vanish/>
                <w:color w:val="000000"/>
                <w:sz w:val="20"/>
                <w:szCs w:val="20"/>
              </w:rPr>
            </w:pPr>
            <w:r>
              <w:rPr>
                <w:rStyle w:val="span"/>
                <w:rFonts w:ascii="Trebuchet MS" w:eastAsia="Trebuchet MS" w:hAnsi="Trebuchet MS" w:cs="Trebuchet MS"/>
                <w:b/>
                <w:bCs/>
                <w:vanish/>
                <w:color w:val="000000"/>
                <w:sz w:val="20"/>
                <w:szCs w:val="20"/>
              </w:rPr>
              <w:t>Phone</w:t>
            </w:r>
            <w:r>
              <w:rPr>
                <w:rStyle w:val="documentbeforecolonspace"/>
                <w:rFonts w:ascii="Trebuchet MS" w:eastAsia="Trebuchet MS" w:hAnsi="Trebuchet MS" w:cs="Trebuchet MS"/>
                <w:b/>
                <w:bCs/>
                <w:color w:val="000000"/>
                <w:sz w:val="20"/>
                <w:szCs w:val="20"/>
              </w:rPr>
              <w:t xml:space="preserve"> </w:t>
            </w:r>
            <w:r>
              <w:rPr>
                <w:rStyle w:val="documenttxtBold"/>
                <w:rFonts w:ascii="Trebuchet MS" w:eastAsia="Trebuchet MS" w:hAnsi="Trebuchet MS" w:cs="Trebuchet MS"/>
                <w:vanish/>
                <w:color w:val="000000"/>
                <w:sz w:val="20"/>
                <w:szCs w:val="20"/>
              </w:rPr>
              <w:t xml:space="preserve">: </w:t>
            </w:r>
            <w:r>
              <w:rPr>
                <w:rStyle w:val="span"/>
                <w:rFonts w:ascii="Trebuchet MS" w:eastAsia="Trebuchet MS" w:hAnsi="Trebuchet MS" w:cs="Trebuchet MS"/>
                <w:vanish/>
                <w:color w:val="000000"/>
                <w:sz w:val="20"/>
                <w:szCs w:val="20"/>
              </w:rPr>
              <w:t>1234567890</w:t>
            </w:r>
            <w:r>
              <w:rPr>
                <w:rStyle w:val="documentRNAnonrnaphonefield"/>
                <w:rFonts w:ascii="Trebuchet MS" w:eastAsia="Trebuchet MS" w:hAnsi="Trebuchet MS" w:cs="Trebuchet MS"/>
                <w:color w:val="000000"/>
                <w:sz w:val="20"/>
                <w:szCs w:val="20"/>
              </w:rPr>
              <w:t xml:space="preserve"> </w:t>
            </w:r>
          </w:p>
          <w:p w:rsidR="00DC440E" w:rsidRDefault="00996E78">
            <w:pPr>
              <w:pStyle w:val="documentpaddedline"/>
              <w:spacing w:line="300" w:lineRule="atLeast"/>
              <w:rPr>
                <w:rStyle w:val="documentright-box"/>
                <w:rFonts w:ascii="Trebuchet MS" w:eastAsia="Trebuchet MS" w:hAnsi="Trebuchet MS" w:cs="Trebuchet MS"/>
                <w:color w:val="000000"/>
                <w:sz w:val="20"/>
                <w:szCs w:val="20"/>
              </w:rPr>
            </w:pPr>
            <w:r>
              <w:rPr>
                <w:rStyle w:val="span"/>
                <w:rFonts w:ascii="Trebuchet MS" w:eastAsia="Trebuchet MS" w:hAnsi="Trebuchet MS" w:cs="Trebuchet MS"/>
                <w:b/>
                <w:bCs/>
                <w:color w:val="000000"/>
                <w:sz w:val="20"/>
                <w:szCs w:val="20"/>
              </w:rPr>
              <w:t>Email</w:t>
            </w:r>
            <w:r>
              <w:rPr>
                <w:rStyle w:val="documentbeforecolonspace"/>
                <w:rFonts w:ascii="Trebuchet MS" w:eastAsia="Trebuchet MS" w:hAnsi="Trebuchet MS" w:cs="Trebuchet MS"/>
                <w:b/>
                <w:bCs/>
                <w:color w:val="000000"/>
                <w:sz w:val="20"/>
                <w:szCs w:val="20"/>
              </w:rPr>
              <w:t xml:space="preserve"> </w:t>
            </w:r>
            <w:r>
              <w:rPr>
                <w:rStyle w:val="documenttxtBold"/>
                <w:rFonts w:ascii="Trebuchet MS" w:eastAsia="Trebuchet MS" w:hAnsi="Trebuchet MS" w:cs="Trebuchet MS"/>
                <w:color w:val="000000"/>
                <w:sz w:val="20"/>
                <w:szCs w:val="20"/>
              </w:rPr>
              <w:t xml:space="preserve">: </w:t>
            </w:r>
            <w:r>
              <w:rPr>
                <w:rStyle w:val="span"/>
                <w:rFonts w:ascii="Trebuchet MS" w:eastAsia="Trebuchet MS" w:hAnsi="Trebuchet MS" w:cs="Trebuchet MS"/>
                <w:color w:val="000000"/>
                <w:sz w:val="20"/>
                <w:szCs w:val="20"/>
              </w:rPr>
              <w:t>kaushal@abcd.com</w:t>
            </w:r>
          </w:p>
          <w:p w:rsidR="00DC440E" w:rsidRDefault="00DC440E">
            <w:pPr>
              <w:pStyle w:val="div"/>
              <w:spacing w:line="100" w:lineRule="exact"/>
              <w:rPr>
                <w:rStyle w:val="documentright-box"/>
                <w:rFonts w:ascii="Trebuchet MS" w:eastAsia="Trebuchet MS" w:hAnsi="Trebuchet MS" w:cs="Trebuchet MS"/>
                <w:color w:val="000000"/>
                <w:sz w:val="20"/>
                <w:szCs w:val="20"/>
              </w:rPr>
            </w:pPr>
          </w:p>
          <w:p w:rsidR="00DC440E" w:rsidRDefault="00996E78">
            <w:pPr>
              <w:pStyle w:val="SECTIONCNTCsectionnotSECTIONALNKtopborder"/>
              <w:pBdr>
                <w:top w:val="none" w:sz="0" w:space="5" w:color="auto"/>
                <w:bottom w:val="single" w:sz="8" w:space="0" w:color="000000"/>
              </w:pBdr>
              <w:spacing w:line="20" w:lineRule="atLeast"/>
              <w:rPr>
                <w:rStyle w:val="documentright-box"/>
                <w:rFonts w:ascii="Trebuchet MS" w:eastAsia="Trebuchet MS" w:hAnsi="Trebuchet MS" w:cs="Trebuchet MS"/>
                <w:color w:val="000000"/>
                <w:sz w:val="2"/>
                <w:szCs w:val="2"/>
              </w:rPr>
            </w:pPr>
            <w:r>
              <w:rPr>
                <w:rStyle w:val="documentright-box"/>
                <w:rFonts w:ascii="Trebuchet MS" w:eastAsia="Trebuchet MS" w:hAnsi="Trebuchet MS" w:cs="Trebuchet MS"/>
                <w:color w:val="000000"/>
                <w:sz w:val="2"/>
                <w:szCs w:val="2"/>
              </w:rPr>
              <w:t> </w:t>
            </w:r>
          </w:p>
          <w:p w:rsidR="00DC440E" w:rsidRDefault="00996E78">
            <w:pPr>
              <w:pStyle w:val="SECTIONCNTCsectionnotSECTIONALNKtoppadding"/>
              <w:rPr>
                <w:rStyle w:val="documentright-box"/>
                <w:rFonts w:ascii="Trebuchet MS" w:eastAsia="Trebuchet MS" w:hAnsi="Trebuchet MS" w:cs="Trebuchet MS"/>
                <w:color w:val="000000"/>
                <w:sz w:val="20"/>
                <w:szCs w:val="20"/>
              </w:rPr>
            </w:pPr>
            <w:r>
              <w:rPr>
                <w:rStyle w:val="documentright-box"/>
                <w:rFonts w:ascii="Trebuchet MS" w:eastAsia="Trebuchet MS" w:hAnsi="Trebuchet MS" w:cs="Trebuchet MS"/>
                <w:color w:val="000000"/>
                <w:sz w:val="20"/>
                <w:szCs w:val="20"/>
              </w:rPr>
              <w:t> </w:t>
            </w:r>
          </w:p>
          <w:p w:rsidR="00DC440E" w:rsidRDefault="00996E78">
            <w:pPr>
              <w:pStyle w:val="documentheading"/>
              <w:rPr>
                <w:rStyle w:val="documentright-box"/>
                <w:rFonts w:ascii="Trebuchet MS" w:eastAsia="Trebuchet MS" w:hAnsi="Trebuchet MS" w:cs="Trebuchet MS"/>
                <w:color w:val="000000"/>
              </w:rPr>
            </w:pPr>
            <w:r>
              <w:rPr>
                <w:rStyle w:val="documentsectiontitle"/>
                <w:rFonts w:ascii="Trebuchet MS" w:eastAsia="Trebuchet MS" w:hAnsi="Trebuchet MS" w:cs="Trebuchet MS"/>
                <w:color w:val="000000"/>
                <w:highlight w:val="white"/>
              </w:rPr>
              <w:t>Skills </w:t>
            </w:r>
            <w:r>
              <w:rPr>
                <w:noProof/>
              </w:rPr>
              <mc:AlternateContent>
                <mc:Choice Requires="wps">
                  <w:drawing>
                    <wp:anchor distT="0" distB="0" distL="114300" distR="114300" simplePos="0" relativeHeight="251663360" behindDoc="1" locked="0" layoutInCell="1" allowOverlap="1">
                      <wp:simplePos x="0" y="0"/>
                      <wp:positionH relativeFrom="column">
                        <wp:posOffset>0</wp:posOffset>
                      </wp:positionH>
                      <wp:positionV relativeFrom="line">
                        <wp:posOffset>25400</wp:posOffset>
                      </wp:positionV>
                      <wp:extent cx="2152650" cy="127000"/>
                      <wp:effectExtent l="3175" t="3175" r="0"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0" cy="127000"/>
                              </a:xfrm>
                              <a:prstGeom prst="rect">
                                <a:avLst/>
                              </a:prstGeom>
                              <a:solidFill>
                                <a:srgbClr val="DFECE9"/>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F8D7A" id="Rectangle 6" o:spid="_x0000_s1026" style="position:absolute;margin-left:0;margin-top:2pt;width:169.5pt;height:1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" fillcolor="#dfece9" stroked="f">
                      <w10:wrap anchory="line"/>
                    </v:rect>
                  </w:pict>
                </mc:Fallback>
              </mc:AlternateContent>
            </w:r>
          </w:p>
          <w:p w:rsidR="00DC440E" w:rsidRDefault="00996E78" w:rsidP="00992013">
            <w:pPr>
              <w:pStyle w:val="divdocumentulli"/>
              <w:numPr>
                <w:ilvl w:val="0"/>
                <w:numId w:val="3"/>
              </w:numPr>
              <w:pBdr>
                <w:top w:val="none" w:sz="0" w:space="5" w:color="auto"/>
              </w:pBdr>
              <w:spacing w:line="260" w:lineRule="atLeast"/>
              <w:ind w:left="220" w:hanging="192"/>
              <w:jc w:val="both"/>
              <w:rPr>
                <w:rStyle w:val="documentright-box"/>
                <w:rFonts w:ascii="Trebuchet MS" w:eastAsia="Trebuchet MS" w:hAnsi="Trebuchet MS" w:cs="Trebuchet MS"/>
                <w:color w:val="000000"/>
                <w:sz w:val="20"/>
                <w:szCs w:val="20"/>
              </w:rPr>
            </w:pPr>
            <w:r>
              <w:rPr>
                <w:rStyle w:val="Strong1"/>
                <w:rFonts w:ascii="Trebuchet MS" w:eastAsia="Trebuchet MS" w:hAnsi="Trebuchet MS" w:cs="Trebuchet MS"/>
                <w:b/>
                <w:bCs/>
                <w:color w:val="000000"/>
                <w:sz w:val="20"/>
                <w:szCs w:val="20"/>
              </w:rPr>
              <w:t xml:space="preserve">MS Excel </w:t>
            </w:r>
            <w:r>
              <w:rPr>
                <w:rStyle w:val="documentright-box"/>
                <w:rFonts w:ascii="Trebuchet MS" w:eastAsia="Trebuchet MS" w:hAnsi="Trebuchet MS" w:cs="Trebuchet MS"/>
                <w:color w:val="000000"/>
                <w:sz w:val="20"/>
                <w:szCs w:val="20"/>
              </w:rPr>
              <w:t>- All Excel basic to intermediate related to data science. Conditional formatting, Pivot tables, V lookup, Sorting, ﬁlter, charts etc.</w:t>
            </w:r>
          </w:p>
          <w:p w:rsidR="00DC440E" w:rsidRDefault="00996E78" w:rsidP="00992013">
            <w:pPr>
              <w:pStyle w:val="divdocumentulli"/>
              <w:numPr>
                <w:ilvl w:val="0"/>
                <w:numId w:val="3"/>
              </w:numPr>
              <w:spacing w:line="260" w:lineRule="atLeast"/>
              <w:ind w:left="220" w:hanging="192"/>
              <w:jc w:val="both"/>
              <w:rPr>
                <w:rStyle w:val="documentright-box"/>
                <w:rFonts w:ascii="Trebuchet MS" w:eastAsia="Trebuchet MS" w:hAnsi="Trebuchet MS" w:cs="Trebuchet MS"/>
                <w:color w:val="000000"/>
                <w:sz w:val="20"/>
                <w:szCs w:val="20"/>
              </w:rPr>
            </w:pPr>
            <w:r>
              <w:rPr>
                <w:rStyle w:val="Strong1"/>
                <w:rFonts w:ascii="Trebuchet MS" w:eastAsia="Trebuchet MS" w:hAnsi="Trebuchet MS" w:cs="Trebuchet MS"/>
                <w:b/>
                <w:bCs/>
                <w:color w:val="000000"/>
                <w:sz w:val="20"/>
                <w:szCs w:val="20"/>
              </w:rPr>
              <w:t>Python</w:t>
            </w:r>
            <w:r>
              <w:rPr>
                <w:rStyle w:val="documentright-box"/>
                <w:rFonts w:ascii="Trebuchet MS" w:eastAsia="Trebuchet MS" w:hAnsi="Trebuchet MS" w:cs="Trebuchet MS"/>
                <w:color w:val="000000"/>
                <w:sz w:val="20"/>
                <w:szCs w:val="20"/>
              </w:rPr>
              <w:t xml:space="preserve"> – Python basics like tuples, list, dictionaries, sets </w:t>
            </w:r>
            <w:proofErr w:type="spellStart"/>
            <w:r>
              <w:rPr>
                <w:rStyle w:val="documentright-box"/>
                <w:rFonts w:ascii="Trebuchet MS" w:eastAsia="Trebuchet MS" w:hAnsi="Trebuchet MS" w:cs="Trebuchet MS"/>
                <w:color w:val="000000"/>
                <w:sz w:val="20"/>
                <w:szCs w:val="20"/>
              </w:rPr>
              <w:t>etc</w:t>
            </w:r>
            <w:proofErr w:type="spellEnd"/>
            <w:r>
              <w:rPr>
                <w:rStyle w:val="documentright-box"/>
                <w:rFonts w:ascii="Trebuchet MS" w:eastAsia="Trebuchet MS" w:hAnsi="Trebuchet MS" w:cs="Trebuchet MS"/>
                <w:color w:val="000000"/>
                <w:sz w:val="20"/>
                <w:szCs w:val="20"/>
              </w:rPr>
              <w:t xml:space="preserve"> and its libraries Pandas, NumPy, Seaborn, matplotlib and Data Cleaning.</w:t>
            </w:r>
          </w:p>
          <w:p w:rsidR="00DC440E" w:rsidRDefault="00996E78" w:rsidP="00992013">
            <w:pPr>
              <w:pStyle w:val="divdocumentulli"/>
              <w:numPr>
                <w:ilvl w:val="0"/>
                <w:numId w:val="4"/>
              </w:numPr>
              <w:spacing w:line="260" w:lineRule="atLeast"/>
              <w:ind w:left="220" w:hanging="192"/>
              <w:jc w:val="both"/>
              <w:rPr>
                <w:rStyle w:val="documentright-box"/>
                <w:rFonts w:ascii="Trebuchet MS" w:eastAsia="Trebuchet MS" w:hAnsi="Trebuchet MS" w:cs="Trebuchet MS"/>
                <w:color w:val="000000"/>
                <w:sz w:val="20"/>
                <w:szCs w:val="20"/>
              </w:rPr>
            </w:pPr>
            <w:r>
              <w:rPr>
                <w:rStyle w:val="Strong1"/>
                <w:rFonts w:ascii="Trebuchet MS" w:eastAsia="Trebuchet MS" w:hAnsi="Trebuchet MS" w:cs="Trebuchet MS"/>
                <w:b/>
                <w:bCs/>
                <w:color w:val="000000"/>
                <w:sz w:val="20"/>
                <w:szCs w:val="20"/>
              </w:rPr>
              <w:t>Visualization</w:t>
            </w:r>
            <w:r>
              <w:rPr>
                <w:rStyle w:val="documentright-box"/>
                <w:rFonts w:ascii="Trebuchet MS" w:eastAsia="Trebuchet MS" w:hAnsi="Trebuchet MS" w:cs="Trebuchet MS"/>
                <w:color w:val="000000"/>
                <w:sz w:val="20"/>
                <w:szCs w:val="20"/>
              </w:rPr>
              <w:t xml:space="preserve"> – Data Analysis, pattern &amp; trend identiﬁcation, visualization of data insights from Tableau and python libraries like seaborn, matplotlib.</w:t>
            </w:r>
          </w:p>
          <w:p w:rsidR="00DC440E" w:rsidRDefault="00996E78" w:rsidP="00992013">
            <w:pPr>
              <w:pStyle w:val="divdocumentulli"/>
              <w:numPr>
                <w:ilvl w:val="0"/>
                <w:numId w:val="4"/>
              </w:numPr>
              <w:spacing w:line="260" w:lineRule="atLeast"/>
              <w:ind w:left="220" w:hanging="192"/>
              <w:jc w:val="both"/>
              <w:rPr>
                <w:rStyle w:val="documentright-box"/>
                <w:rFonts w:ascii="Trebuchet MS" w:eastAsia="Trebuchet MS" w:hAnsi="Trebuchet MS" w:cs="Trebuchet MS"/>
                <w:color w:val="000000"/>
                <w:sz w:val="20"/>
                <w:szCs w:val="20"/>
              </w:rPr>
            </w:pPr>
            <w:r>
              <w:rPr>
                <w:rStyle w:val="Strong1"/>
                <w:rFonts w:ascii="Trebuchet MS" w:eastAsia="Trebuchet MS" w:hAnsi="Trebuchet MS" w:cs="Trebuchet MS"/>
                <w:b/>
                <w:bCs/>
                <w:color w:val="000000"/>
                <w:sz w:val="20"/>
                <w:szCs w:val="20"/>
              </w:rPr>
              <w:t>Machine Learning</w:t>
            </w:r>
            <w:r>
              <w:rPr>
                <w:rStyle w:val="documentright-box"/>
                <w:rFonts w:ascii="Trebuchet MS" w:eastAsia="Trebuchet MS" w:hAnsi="Trebuchet MS" w:cs="Trebuchet MS"/>
                <w:color w:val="000000"/>
                <w:sz w:val="20"/>
                <w:szCs w:val="20"/>
              </w:rPr>
              <w:t xml:space="preserve"> - Linear Regression, Logistic Regression, Decision Tree, Random Forest etc.</w:t>
            </w:r>
          </w:p>
          <w:p w:rsidR="00DC440E" w:rsidRDefault="00996E78">
            <w:pPr>
              <w:pStyle w:val="bottomlowborder"/>
              <w:spacing w:after="500"/>
              <w:rPr>
                <w:rStyle w:val="documentright-box"/>
                <w:rFonts w:ascii="Trebuchet MS" w:eastAsia="Trebuchet MS" w:hAnsi="Trebuchet MS" w:cs="Trebuchet MS"/>
                <w:color w:val="000000"/>
              </w:rPr>
            </w:pPr>
            <w:r>
              <w:rPr>
                <w:rStyle w:val="documentright-box"/>
                <w:rFonts w:ascii="Trebuchet MS" w:eastAsia="Trebuchet MS" w:hAnsi="Trebuchet MS" w:cs="Trebuchet MS"/>
                <w:color w:val="000000"/>
              </w:rPr>
              <w:t> </w:t>
            </w:r>
          </w:p>
          <w:p w:rsidR="00DC440E" w:rsidRDefault="00996E78">
            <w:pPr>
              <w:pStyle w:val="documentluk-view"/>
              <w:pBdr>
                <w:top w:val="none" w:sz="0" w:space="5" w:color="auto"/>
                <w:bottom w:val="single" w:sz="8" w:space="0" w:color="000000"/>
              </w:pBdr>
              <w:spacing w:line="20" w:lineRule="atLeast"/>
              <w:rPr>
                <w:rStyle w:val="documentright-box"/>
                <w:rFonts w:ascii="Trebuchet MS" w:eastAsia="Trebuchet MS" w:hAnsi="Trebuchet MS" w:cs="Trebuchet MS"/>
                <w:color w:val="000000"/>
                <w:sz w:val="2"/>
                <w:szCs w:val="2"/>
              </w:rPr>
            </w:pPr>
            <w:r>
              <w:rPr>
                <w:rStyle w:val="documentright-box"/>
                <w:rFonts w:ascii="Trebuchet MS" w:eastAsia="Trebuchet MS" w:hAnsi="Trebuchet MS" w:cs="Trebuchet MS"/>
                <w:color w:val="000000"/>
                <w:sz w:val="2"/>
                <w:szCs w:val="2"/>
              </w:rPr>
              <w:t> </w:t>
            </w:r>
          </w:p>
          <w:p w:rsidR="00DC440E" w:rsidRDefault="00996E78">
            <w:pPr>
              <w:pStyle w:val="documentluk-view"/>
              <w:spacing w:line="260" w:lineRule="atLeast"/>
              <w:rPr>
                <w:rStyle w:val="documentright-box"/>
                <w:rFonts w:ascii="Trebuchet MS" w:eastAsia="Trebuchet MS" w:hAnsi="Trebuchet MS" w:cs="Trebuchet MS"/>
                <w:color w:val="000000"/>
                <w:sz w:val="20"/>
                <w:szCs w:val="20"/>
              </w:rPr>
            </w:pPr>
            <w:r>
              <w:rPr>
                <w:rStyle w:val="documentright-box"/>
                <w:rFonts w:ascii="Trebuchet MS" w:eastAsia="Trebuchet MS" w:hAnsi="Trebuchet MS" w:cs="Trebuchet MS"/>
                <w:color w:val="000000"/>
                <w:sz w:val="20"/>
                <w:szCs w:val="20"/>
              </w:rPr>
              <w:t> </w:t>
            </w:r>
          </w:p>
          <w:p w:rsidR="00DC440E" w:rsidRDefault="00996E78">
            <w:pPr>
              <w:pStyle w:val="documentheading"/>
              <w:rPr>
                <w:rStyle w:val="documentright-box"/>
                <w:rFonts w:ascii="Trebuchet MS" w:eastAsia="Trebuchet MS" w:hAnsi="Trebuchet MS" w:cs="Trebuchet MS"/>
                <w:vanish/>
                <w:color w:val="000000"/>
              </w:rPr>
            </w:pPr>
            <w:r>
              <w:rPr>
                <w:rStyle w:val="documentsectiontitle"/>
                <w:rFonts w:ascii="Trebuchet MS" w:eastAsia="Trebuchet MS" w:hAnsi="Trebuchet MS" w:cs="Trebuchet MS"/>
                <w:vanish/>
                <w:color w:val="000000"/>
              </w:rPr>
              <w:t>Websites, Portfolios, Profiles</w:t>
            </w:r>
          </w:p>
          <w:p w:rsidR="00DC440E" w:rsidRDefault="00996E78">
            <w:pPr>
              <w:pStyle w:val="div"/>
              <w:spacing w:line="260" w:lineRule="atLeast"/>
              <w:rPr>
                <w:rStyle w:val="documentright-box"/>
                <w:rFonts w:ascii="Trebuchet MS" w:eastAsia="Trebuchet MS" w:hAnsi="Trebuchet MS" w:cs="Trebuchet MS"/>
                <w:color w:val="000000"/>
                <w:sz w:val="20"/>
                <w:szCs w:val="20"/>
              </w:rPr>
            </w:pPr>
            <w:r>
              <w:rPr>
                <w:rStyle w:val="span"/>
                <w:rFonts w:ascii="Trebuchet MS" w:eastAsia="Trebuchet MS" w:hAnsi="Trebuchet MS" w:cs="Trebuchet MS"/>
                <w:color w:val="000000"/>
                <w:sz w:val="20"/>
                <w:szCs w:val="20"/>
              </w:rPr>
              <w:t>www.github.com/kaushal</w:t>
            </w:r>
          </w:p>
          <w:p w:rsidR="00DC440E" w:rsidRDefault="00996E78">
            <w:pPr>
              <w:pStyle w:val="div"/>
              <w:spacing w:line="260" w:lineRule="atLeast"/>
              <w:rPr>
                <w:rStyle w:val="documentright-box"/>
                <w:rFonts w:ascii="Trebuchet MS" w:eastAsia="Trebuchet MS" w:hAnsi="Trebuchet MS" w:cs="Trebuchet MS"/>
                <w:color w:val="000000"/>
                <w:sz w:val="20"/>
                <w:szCs w:val="20"/>
              </w:rPr>
            </w:pPr>
            <w:r>
              <w:rPr>
                <w:rStyle w:val="span"/>
                <w:rFonts w:ascii="Trebuchet MS" w:eastAsia="Trebuchet MS" w:hAnsi="Trebuchet MS" w:cs="Trebuchet MS"/>
                <w:color w:val="000000"/>
                <w:sz w:val="20"/>
                <w:szCs w:val="20"/>
              </w:rPr>
              <w:t>www.kaggle.com/kaushal</w:t>
            </w:r>
          </w:p>
          <w:p w:rsidR="00DC440E" w:rsidRDefault="00996E78">
            <w:pPr>
              <w:pStyle w:val="div"/>
              <w:spacing w:line="260" w:lineRule="atLeast"/>
              <w:rPr>
                <w:rStyle w:val="documentright-box"/>
                <w:rFonts w:ascii="Trebuchet MS" w:eastAsia="Trebuchet MS" w:hAnsi="Trebuchet MS" w:cs="Trebuchet MS"/>
                <w:color w:val="000000"/>
                <w:sz w:val="20"/>
                <w:szCs w:val="20"/>
              </w:rPr>
            </w:pPr>
            <w:r>
              <w:rPr>
                <w:rStyle w:val="span"/>
                <w:rFonts w:ascii="Trebuchet MS" w:eastAsia="Trebuchet MS" w:hAnsi="Trebuchet MS" w:cs="Trebuchet MS"/>
                <w:color w:val="000000"/>
                <w:sz w:val="20"/>
                <w:szCs w:val="20"/>
              </w:rPr>
              <w:t>www.linkedin.com/kaushal</w:t>
            </w:r>
          </w:p>
          <w:p w:rsidR="00DC440E" w:rsidRDefault="00996E78">
            <w:pPr>
              <w:pStyle w:val="bottomlowborderalnk"/>
              <w:spacing w:after="500"/>
              <w:rPr>
                <w:rStyle w:val="documentright-box"/>
                <w:rFonts w:ascii="Trebuchet MS" w:eastAsia="Trebuchet MS" w:hAnsi="Trebuchet MS" w:cs="Trebuchet MS"/>
                <w:color w:val="000000"/>
              </w:rPr>
            </w:pPr>
            <w:r>
              <w:rPr>
                <w:rStyle w:val="documentright-box"/>
                <w:rFonts w:ascii="Trebuchet MS" w:eastAsia="Trebuchet MS" w:hAnsi="Trebuchet MS" w:cs="Trebuchet MS"/>
                <w:color w:val="000000"/>
              </w:rPr>
              <w:t> </w:t>
            </w:r>
          </w:p>
        </w:tc>
      </w:tr>
    </w:tbl>
    <w:p w:rsidR="00DC440E" w:rsidRDefault="00DC440E">
      <w:pPr>
        <w:pStyle w:val="divdocumentlastcontainer"/>
        <w:pBdr>
          <w:bottom w:val="none" w:sz="0" w:space="0" w:color="auto"/>
        </w:pBdr>
        <w:spacing w:line="260" w:lineRule="atLeast"/>
        <w:rPr>
          <w:rFonts w:ascii="Trebuchet MS" w:eastAsia="Trebuchet MS" w:hAnsi="Trebuchet MS" w:cs="Trebuchet MS"/>
          <w:color w:val="000000"/>
          <w:sz w:val="20"/>
          <w:szCs w:val="20"/>
        </w:rPr>
        <w:sectPr w:rsidR="00DC440E">
          <w:pgSz w:w="12240" w:h="15840"/>
          <w:pgMar w:top="0" w:right="640" w:bottom="400" w:left="640" w:header="720" w:footer="720" w:gutter="0"/>
          <w:cols w:space="720"/>
        </w:sectPr>
      </w:pPr>
    </w:p>
    <w:p w:rsidR="00DC440E" w:rsidRDefault="00DC440E">
      <w:pPr>
        <w:pStyle w:val="mlj3topborder"/>
        <w:spacing w:after="60" w:line="260" w:lineRule="atLeast"/>
        <w:ind w:right="200"/>
        <w:rPr>
          <w:rStyle w:val="topbordercell"/>
          <w:rFonts w:ascii="Trebuchet MS" w:eastAsia="Trebuchet MS" w:hAnsi="Trebuchet MS" w:cs="Trebuchet MS"/>
          <w:shd w:val="clear" w:color="auto" w:fill="auto"/>
        </w:rPr>
      </w:pPr>
    </w:p>
    <w:sectPr w:rsidR="00DC440E">
      <w:type w:val="continuous"/>
      <w:pgSz w:w="12240" w:h="15840"/>
      <w:pgMar w:top="400" w:right="640" w:bottom="400" w:left="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CA917356-C0BC-3D47-9AF4-83A0926CE161}"/>
  </w:font>
  <w:font w:name="Times New Roman">
    <w:panose1 w:val="02020603050405020304"/>
    <w:charset w:val="00"/>
    <w:family w:val="roman"/>
    <w:pitch w:val="variable"/>
    <w:sig w:usb0="E0002EFF" w:usb1="C000785B" w:usb2="00000009" w:usb3="00000000" w:csb0="000001FF" w:csb1="00000000"/>
    <w:embedRegular r:id="rId2" w:fontKey="{D11E3BDB-97E9-F545-B004-6F5B7773F9A6}"/>
    <w:embedBold r:id="rId3" w:fontKey="{992074DC-832D-CC47-ADCF-47CAF2819A79}"/>
    <w:embedItalic r:id="rId4" w:fontKey="{2983F033-FFF9-CE41-ABB7-3D60C93032F1}"/>
    <w:embedBoldItalic r:id="rId5" w:fontKey="{C4D9D2AF-20BF-EA44-883D-9723F818CBFF}"/>
  </w:font>
  <w:font w:name="Courier New">
    <w:panose1 w:val="02070309020205020404"/>
    <w:charset w:val="00"/>
    <w:family w:val="modern"/>
    <w:pitch w:val="fixed"/>
    <w:sig w:usb0="E0002EFF" w:usb1="C0007843" w:usb2="00000009" w:usb3="00000000" w:csb0="000001FF" w:csb1="00000000"/>
    <w:embedRegular r:id="rId6" w:fontKey="{5C0BEADB-1DFC-6742-9BC0-37BFA24EBBC0}"/>
  </w:font>
  <w:font w:name="Wingdings">
    <w:panose1 w:val="05000000000000000000"/>
    <w:charset w:val="4D"/>
    <w:family w:val="decorative"/>
    <w:pitch w:val="variable"/>
    <w:sig w:usb0="00000003" w:usb1="00000000" w:usb2="00000000" w:usb3="00000000" w:csb0="80000001" w:csb1="00000000"/>
    <w:embedRegular r:id="rId7" w:fontKey="{79A17E1F-1736-1149-8FD5-FEC2E5E33D7C}"/>
  </w:font>
  <w:font w:name="Trebuchet MS">
    <w:panose1 w:val="020B0603020202020204"/>
    <w:charset w:val="00"/>
    <w:family w:val="swiss"/>
    <w:pitch w:val="variable"/>
    <w:sig w:usb0="00000687" w:usb1="00000000" w:usb2="00000000" w:usb3="00000000" w:csb0="0000009F" w:csb1="00000000"/>
    <w:embedRegular r:id="rId8" w:fontKey="{917FDE77-5952-6441-AA52-64500986FAC6}"/>
    <w:embedBold r:id="rId9" w:fontKey="{854088B4-797A-1A4F-B2D5-9D48BC382BE1}"/>
  </w:font>
  <w:font w:name="Arial">
    <w:panose1 w:val="020B0604020202020204"/>
    <w:charset w:val="00"/>
    <w:family w:val="swiss"/>
    <w:pitch w:val="variable"/>
    <w:sig w:usb0="E0002EFF" w:usb1="C000785B" w:usb2="00000009" w:usb3="00000000" w:csb0="000001FF" w:csb1="00000000"/>
    <w:embedRegular r:id="rId10" w:fontKey="{D30A8E9F-14A7-854A-B871-2B746642773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472E2D76">
      <w:start w:val="1"/>
      <w:numFmt w:val="bullet"/>
      <w:lvlText w:val=""/>
      <w:lvlJc w:val="left"/>
      <w:pPr>
        <w:ind w:left="720" w:hanging="360"/>
      </w:pPr>
      <w:rPr>
        <w:rFonts w:ascii="Symbol" w:hAnsi="Symbol"/>
      </w:rPr>
    </w:lvl>
    <w:lvl w:ilvl="1" w:tplc="75908F3E">
      <w:start w:val="1"/>
      <w:numFmt w:val="bullet"/>
      <w:lvlText w:val="o"/>
      <w:lvlJc w:val="left"/>
      <w:pPr>
        <w:tabs>
          <w:tab w:val="num" w:pos="1440"/>
        </w:tabs>
        <w:ind w:left="1440" w:hanging="360"/>
      </w:pPr>
      <w:rPr>
        <w:rFonts w:ascii="Courier New" w:hAnsi="Courier New"/>
      </w:rPr>
    </w:lvl>
    <w:lvl w:ilvl="2" w:tplc="A5D2DA40">
      <w:start w:val="1"/>
      <w:numFmt w:val="bullet"/>
      <w:lvlText w:val=""/>
      <w:lvlJc w:val="left"/>
      <w:pPr>
        <w:tabs>
          <w:tab w:val="num" w:pos="2160"/>
        </w:tabs>
        <w:ind w:left="2160" w:hanging="360"/>
      </w:pPr>
      <w:rPr>
        <w:rFonts w:ascii="Wingdings" w:hAnsi="Wingdings"/>
      </w:rPr>
    </w:lvl>
    <w:lvl w:ilvl="3" w:tplc="60B0BB0A">
      <w:start w:val="1"/>
      <w:numFmt w:val="bullet"/>
      <w:lvlText w:val=""/>
      <w:lvlJc w:val="left"/>
      <w:pPr>
        <w:tabs>
          <w:tab w:val="num" w:pos="2880"/>
        </w:tabs>
        <w:ind w:left="2880" w:hanging="360"/>
      </w:pPr>
      <w:rPr>
        <w:rFonts w:ascii="Symbol" w:hAnsi="Symbol"/>
      </w:rPr>
    </w:lvl>
    <w:lvl w:ilvl="4" w:tplc="FBD249CC">
      <w:start w:val="1"/>
      <w:numFmt w:val="bullet"/>
      <w:lvlText w:val="o"/>
      <w:lvlJc w:val="left"/>
      <w:pPr>
        <w:tabs>
          <w:tab w:val="num" w:pos="3600"/>
        </w:tabs>
        <w:ind w:left="3600" w:hanging="360"/>
      </w:pPr>
      <w:rPr>
        <w:rFonts w:ascii="Courier New" w:hAnsi="Courier New"/>
      </w:rPr>
    </w:lvl>
    <w:lvl w:ilvl="5" w:tplc="90AC8118">
      <w:start w:val="1"/>
      <w:numFmt w:val="bullet"/>
      <w:lvlText w:val=""/>
      <w:lvlJc w:val="left"/>
      <w:pPr>
        <w:tabs>
          <w:tab w:val="num" w:pos="4320"/>
        </w:tabs>
        <w:ind w:left="4320" w:hanging="360"/>
      </w:pPr>
      <w:rPr>
        <w:rFonts w:ascii="Wingdings" w:hAnsi="Wingdings"/>
      </w:rPr>
    </w:lvl>
    <w:lvl w:ilvl="6" w:tplc="1BFCDFAA">
      <w:start w:val="1"/>
      <w:numFmt w:val="bullet"/>
      <w:lvlText w:val=""/>
      <w:lvlJc w:val="left"/>
      <w:pPr>
        <w:tabs>
          <w:tab w:val="num" w:pos="5040"/>
        </w:tabs>
        <w:ind w:left="5040" w:hanging="360"/>
      </w:pPr>
      <w:rPr>
        <w:rFonts w:ascii="Symbol" w:hAnsi="Symbol"/>
      </w:rPr>
    </w:lvl>
    <w:lvl w:ilvl="7" w:tplc="379A55E4">
      <w:start w:val="1"/>
      <w:numFmt w:val="bullet"/>
      <w:lvlText w:val="o"/>
      <w:lvlJc w:val="left"/>
      <w:pPr>
        <w:tabs>
          <w:tab w:val="num" w:pos="5760"/>
        </w:tabs>
        <w:ind w:left="5760" w:hanging="360"/>
      </w:pPr>
      <w:rPr>
        <w:rFonts w:ascii="Courier New" w:hAnsi="Courier New"/>
      </w:rPr>
    </w:lvl>
    <w:lvl w:ilvl="8" w:tplc="5C9C3D9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06703FA0">
      <w:start w:val="1"/>
      <w:numFmt w:val="bullet"/>
      <w:lvlText w:val=""/>
      <w:lvlJc w:val="left"/>
      <w:pPr>
        <w:ind w:left="720" w:hanging="360"/>
      </w:pPr>
      <w:rPr>
        <w:rFonts w:ascii="Symbol" w:hAnsi="Symbol"/>
      </w:rPr>
    </w:lvl>
    <w:lvl w:ilvl="1" w:tplc="317A7632">
      <w:start w:val="1"/>
      <w:numFmt w:val="bullet"/>
      <w:lvlText w:val="o"/>
      <w:lvlJc w:val="left"/>
      <w:pPr>
        <w:tabs>
          <w:tab w:val="num" w:pos="1440"/>
        </w:tabs>
        <w:ind w:left="1440" w:hanging="360"/>
      </w:pPr>
      <w:rPr>
        <w:rFonts w:ascii="Courier New" w:hAnsi="Courier New"/>
      </w:rPr>
    </w:lvl>
    <w:lvl w:ilvl="2" w:tplc="F6E0B73E">
      <w:start w:val="1"/>
      <w:numFmt w:val="bullet"/>
      <w:lvlText w:val=""/>
      <w:lvlJc w:val="left"/>
      <w:pPr>
        <w:tabs>
          <w:tab w:val="num" w:pos="2160"/>
        </w:tabs>
        <w:ind w:left="2160" w:hanging="360"/>
      </w:pPr>
      <w:rPr>
        <w:rFonts w:ascii="Wingdings" w:hAnsi="Wingdings"/>
      </w:rPr>
    </w:lvl>
    <w:lvl w:ilvl="3" w:tplc="6C1837E8">
      <w:start w:val="1"/>
      <w:numFmt w:val="bullet"/>
      <w:lvlText w:val=""/>
      <w:lvlJc w:val="left"/>
      <w:pPr>
        <w:tabs>
          <w:tab w:val="num" w:pos="2880"/>
        </w:tabs>
        <w:ind w:left="2880" w:hanging="360"/>
      </w:pPr>
      <w:rPr>
        <w:rFonts w:ascii="Symbol" w:hAnsi="Symbol"/>
      </w:rPr>
    </w:lvl>
    <w:lvl w:ilvl="4" w:tplc="4F247484">
      <w:start w:val="1"/>
      <w:numFmt w:val="bullet"/>
      <w:lvlText w:val="o"/>
      <w:lvlJc w:val="left"/>
      <w:pPr>
        <w:tabs>
          <w:tab w:val="num" w:pos="3600"/>
        </w:tabs>
        <w:ind w:left="3600" w:hanging="360"/>
      </w:pPr>
      <w:rPr>
        <w:rFonts w:ascii="Courier New" w:hAnsi="Courier New"/>
      </w:rPr>
    </w:lvl>
    <w:lvl w:ilvl="5" w:tplc="4B80D15A">
      <w:start w:val="1"/>
      <w:numFmt w:val="bullet"/>
      <w:lvlText w:val=""/>
      <w:lvlJc w:val="left"/>
      <w:pPr>
        <w:tabs>
          <w:tab w:val="num" w:pos="4320"/>
        </w:tabs>
        <w:ind w:left="4320" w:hanging="360"/>
      </w:pPr>
      <w:rPr>
        <w:rFonts w:ascii="Wingdings" w:hAnsi="Wingdings"/>
      </w:rPr>
    </w:lvl>
    <w:lvl w:ilvl="6" w:tplc="20908A10">
      <w:start w:val="1"/>
      <w:numFmt w:val="bullet"/>
      <w:lvlText w:val=""/>
      <w:lvlJc w:val="left"/>
      <w:pPr>
        <w:tabs>
          <w:tab w:val="num" w:pos="5040"/>
        </w:tabs>
        <w:ind w:left="5040" w:hanging="360"/>
      </w:pPr>
      <w:rPr>
        <w:rFonts w:ascii="Symbol" w:hAnsi="Symbol"/>
      </w:rPr>
    </w:lvl>
    <w:lvl w:ilvl="7" w:tplc="215875CA">
      <w:start w:val="1"/>
      <w:numFmt w:val="bullet"/>
      <w:lvlText w:val="o"/>
      <w:lvlJc w:val="left"/>
      <w:pPr>
        <w:tabs>
          <w:tab w:val="num" w:pos="5760"/>
        </w:tabs>
        <w:ind w:left="5760" w:hanging="360"/>
      </w:pPr>
      <w:rPr>
        <w:rFonts w:ascii="Courier New" w:hAnsi="Courier New"/>
      </w:rPr>
    </w:lvl>
    <w:lvl w:ilvl="8" w:tplc="6BAAEEE6">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A358F1C0">
      <w:start w:val="1"/>
      <w:numFmt w:val="bullet"/>
      <w:lvlText w:val=""/>
      <w:lvlJc w:val="left"/>
      <w:pPr>
        <w:ind w:left="720" w:hanging="360"/>
      </w:pPr>
      <w:rPr>
        <w:rFonts w:ascii="Symbol" w:hAnsi="Symbol"/>
      </w:rPr>
    </w:lvl>
    <w:lvl w:ilvl="1" w:tplc="DA70A11E">
      <w:start w:val="1"/>
      <w:numFmt w:val="bullet"/>
      <w:lvlText w:val="o"/>
      <w:lvlJc w:val="left"/>
      <w:pPr>
        <w:tabs>
          <w:tab w:val="num" w:pos="1440"/>
        </w:tabs>
        <w:ind w:left="1440" w:hanging="360"/>
      </w:pPr>
      <w:rPr>
        <w:rFonts w:ascii="Courier New" w:hAnsi="Courier New"/>
      </w:rPr>
    </w:lvl>
    <w:lvl w:ilvl="2" w:tplc="766A53B2">
      <w:start w:val="1"/>
      <w:numFmt w:val="bullet"/>
      <w:lvlText w:val=""/>
      <w:lvlJc w:val="left"/>
      <w:pPr>
        <w:tabs>
          <w:tab w:val="num" w:pos="2160"/>
        </w:tabs>
        <w:ind w:left="2160" w:hanging="360"/>
      </w:pPr>
      <w:rPr>
        <w:rFonts w:ascii="Wingdings" w:hAnsi="Wingdings"/>
      </w:rPr>
    </w:lvl>
    <w:lvl w:ilvl="3" w:tplc="54C6CB02">
      <w:start w:val="1"/>
      <w:numFmt w:val="bullet"/>
      <w:lvlText w:val=""/>
      <w:lvlJc w:val="left"/>
      <w:pPr>
        <w:tabs>
          <w:tab w:val="num" w:pos="2880"/>
        </w:tabs>
        <w:ind w:left="2880" w:hanging="360"/>
      </w:pPr>
      <w:rPr>
        <w:rFonts w:ascii="Symbol" w:hAnsi="Symbol"/>
      </w:rPr>
    </w:lvl>
    <w:lvl w:ilvl="4" w:tplc="7FFC710A">
      <w:start w:val="1"/>
      <w:numFmt w:val="bullet"/>
      <w:lvlText w:val="o"/>
      <w:lvlJc w:val="left"/>
      <w:pPr>
        <w:tabs>
          <w:tab w:val="num" w:pos="3600"/>
        </w:tabs>
        <w:ind w:left="3600" w:hanging="360"/>
      </w:pPr>
      <w:rPr>
        <w:rFonts w:ascii="Courier New" w:hAnsi="Courier New"/>
      </w:rPr>
    </w:lvl>
    <w:lvl w:ilvl="5" w:tplc="1E76EF40">
      <w:start w:val="1"/>
      <w:numFmt w:val="bullet"/>
      <w:lvlText w:val=""/>
      <w:lvlJc w:val="left"/>
      <w:pPr>
        <w:tabs>
          <w:tab w:val="num" w:pos="4320"/>
        </w:tabs>
        <w:ind w:left="4320" w:hanging="360"/>
      </w:pPr>
      <w:rPr>
        <w:rFonts w:ascii="Wingdings" w:hAnsi="Wingdings"/>
      </w:rPr>
    </w:lvl>
    <w:lvl w:ilvl="6" w:tplc="F77839DC">
      <w:start w:val="1"/>
      <w:numFmt w:val="bullet"/>
      <w:lvlText w:val=""/>
      <w:lvlJc w:val="left"/>
      <w:pPr>
        <w:tabs>
          <w:tab w:val="num" w:pos="5040"/>
        </w:tabs>
        <w:ind w:left="5040" w:hanging="360"/>
      </w:pPr>
      <w:rPr>
        <w:rFonts w:ascii="Symbol" w:hAnsi="Symbol"/>
      </w:rPr>
    </w:lvl>
    <w:lvl w:ilvl="7" w:tplc="FA4C0010">
      <w:start w:val="1"/>
      <w:numFmt w:val="bullet"/>
      <w:lvlText w:val="o"/>
      <w:lvlJc w:val="left"/>
      <w:pPr>
        <w:tabs>
          <w:tab w:val="num" w:pos="5760"/>
        </w:tabs>
        <w:ind w:left="5760" w:hanging="360"/>
      </w:pPr>
      <w:rPr>
        <w:rFonts w:ascii="Courier New" w:hAnsi="Courier New"/>
      </w:rPr>
    </w:lvl>
    <w:lvl w:ilvl="8" w:tplc="C4FEE4F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C478B4EC">
      <w:start w:val="1"/>
      <w:numFmt w:val="bullet"/>
      <w:lvlText w:val=""/>
      <w:lvlJc w:val="left"/>
      <w:pPr>
        <w:ind w:left="720" w:hanging="360"/>
      </w:pPr>
      <w:rPr>
        <w:rFonts w:ascii="Symbol" w:hAnsi="Symbol"/>
      </w:rPr>
    </w:lvl>
    <w:lvl w:ilvl="1" w:tplc="6C2C31C2">
      <w:start w:val="1"/>
      <w:numFmt w:val="bullet"/>
      <w:lvlText w:val="o"/>
      <w:lvlJc w:val="left"/>
      <w:pPr>
        <w:tabs>
          <w:tab w:val="num" w:pos="1440"/>
        </w:tabs>
        <w:ind w:left="1440" w:hanging="360"/>
      </w:pPr>
      <w:rPr>
        <w:rFonts w:ascii="Courier New" w:hAnsi="Courier New"/>
      </w:rPr>
    </w:lvl>
    <w:lvl w:ilvl="2" w:tplc="5C78ED62">
      <w:start w:val="1"/>
      <w:numFmt w:val="bullet"/>
      <w:lvlText w:val=""/>
      <w:lvlJc w:val="left"/>
      <w:pPr>
        <w:tabs>
          <w:tab w:val="num" w:pos="2160"/>
        </w:tabs>
        <w:ind w:left="2160" w:hanging="360"/>
      </w:pPr>
      <w:rPr>
        <w:rFonts w:ascii="Wingdings" w:hAnsi="Wingdings"/>
      </w:rPr>
    </w:lvl>
    <w:lvl w:ilvl="3" w:tplc="8F981C86">
      <w:start w:val="1"/>
      <w:numFmt w:val="bullet"/>
      <w:lvlText w:val=""/>
      <w:lvlJc w:val="left"/>
      <w:pPr>
        <w:tabs>
          <w:tab w:val="num" w:pos="2880"/>
        </w:tabs>
        <w:ind w:left="2880" w:hanging="360"/>
      </w:pPr>
      <w:rPr>
        <w:rFonts w:ascii="Symbol" w:hAnsi="Symbol"/>
      </w:rPr>
    </w:lvl>
    <w:lvl w:ilvl="4" w:tplc="B4E2EDE6">
      <w:start w:val="1"/>
      <w:numFmt w:val="bullet"/>
      <w:lvlText w:val="o"/>
      <w:lvlJc w:val="left"/>
      <w:pPr>
        <w:tabs>
          <w:tab w:val="num" w:pos="3600"/>
        </w:tabs>
        <w:ind w:left="3600" w:hanging="360"/>
      </w:pPr>
      <w:rPr>
        <w:rFonts w:ascii="Courier New" w:hAnsi="Courier New"/>
      </w:rPr>
    </w:lvl>
    <w:lvl w:ilvl="5" w:tplc="45809384">
      <w:start w:val="1"/>
      <w:numFmt w:val="bullet"/>
      <w:lvlText w:val=""/>
      <w:lvlJc w:val="left"/>
      <w:pPr>
        <w:tabs>
          <w:tab w:val="num" w:pos="4320"/>
        </w:tabs>
        <w:ind w:left="4320" w:hanging="360"/>
      </w:pPr>
      <w:rPr>
        <w:rFonts w:ascii="Wingdings" w:hAnsi="Wingdings"/>
      </w:rPr>
    </w:lvl>
    <w:lvl w:ilvl="6" w:tplc="B5FADDA4">
      <w:start w:val="1"/>
      <w:numFmt w:val="bullet"/>
      <w:lvlText w:val=""/>
      <w:lvlJc w:val="left"/>
      <w:pPr>
        <w:tabs>
          <w:tab w:val="num" w:pos="5040"/>
        </w:tabs>
        <w:ind w:left="5040" w:hanging="360"/>
      </w:pPr>
      <w:rPr>
        <w:rFonts w:ascii="Symbol" w:hAnsi="Symbol"/>
      </w:rPr>
    </w:lvl>
    <w:lvl w:ilvl="7" w:tplc="7B68B640">
      <w:start w:val="1"/>
      <w:numFmt w:val="bullet"/>
      <w:lvlText w:val="o"/>
      <w:lvlJc w:val="left"/>
      <w:pPr>
        <w:tabs>
          <w:tab w:val="num" w:pos="5760"/>
        </w:tabs>
        <w:ind w:left="5760" w:hanging="360"/>
      </w:pPr>
      <w:rPr>
        <w:rFonts w:ascii="Courier New" w:hAnsi="Courier New"/>
      </w:rPr>
    </w:lvl>
    <w:lvl w:ilvl="8" w:tplc="46440CC0">
      <w:start w:val="1"/>
      <w:numFmt w:val="bullet"/>
      <w:lvlText w:val=""/>
      <w:lvlJc w:val="left"/>
      <w:pPr>
        <w:tabs>
          <w:tab w:val="num" w:pos="6480"/>
        </w:tabs>
        <w:ind w:left="6480" w:hanging="360"/>
      </w:pPr>
      <w:rPr>
        <w:rFonts w:ascii="Wingdings" w:hAnsi="Wingdings"/>
      </w:rPr>
    </w:lvl>
  </w:abstractNum>
  <w:num w:numId="1" w16cid:durableId="416682520">
    <w:abstractNumId w:val="0"/>
  </w:num>
  <w:num w:numId="2" w16cid:durableId="2138177874">
    <w:abstractNumId w:val="1"/>
  </w:num>
  <w:num w:numId="3" w16cid:durableId="915091546">
    <w:abstractNumId w:val="2"/>
  </w:num>
  <w:num w:numId="4" w16cid:durableId="1457211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40E"/>
    <w:rsid w:val="00211455"/>
    <w:rsid w:val="00992013"/>
    <w:rsid w:val="00996E78"/>
    <w:rsid w:val="00A4686B"/>
    <w:rsid w:val="00DC4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53B2C5-77BD-4A22-84A1-B1D3A4025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fontsize">
    <w:name w:val="document_fontsize"/>
    <w:basedOn w:val="Normal"/>
    <w:rPr>
      <w:sz w:val="20"/>
      <w:szCs w:val="20"/>
    </w:rPr>
  </w:style>
  <w:style w:type="character" w:customStyle="1" w:styleId="documentleft-box">
    <w:name w:val="document_left-box"/>
    <w:basedOn w:val="DefaultParagraphFont"/>
  </w:style>
  <w:style w:type="paragraph" w:customStyle="1" w:styleId="documentsection">
    <w:name w:val="document_section"/>
    <w:basedOn w:val="Normal"/>
  </w:style>
  <w:style w:type="paragraph" w:customStyle="1" w:styleId="documentparagraphfirstparagraph">
    <w:name w:val="document_paragraph_firstparagraph"/>
    <w:basedOn w:val="Normal"/>
    <w:pPr>
      <w:pBdr>
        <w:top w:val="none" w:sz="0" w:space="5" w:color="auto"/>
      </w:pBdr>
    </w:pPr>
  </w:style>
  <w:style w:type="paragraph" w:customStyle="1" w:styleId="documentname">
    <w:name w:val="document_name"/>
    <w:basedOn w:val="Normal"/>
    <w:pPr>
      <w:spacing w:line="500" w:lineRule="atLeast"/>
    </w:pPr>
    <w:rPr>
      <w:b/>
      <w:bCs/>
      <w:caps/>
      <w:sz w:val="48"/>
      <w:szCs w:val="48"/>
    </w:rPr>
  </w:style>
  <w:style w:type="character" w:customStyle="1" w:styleId="span">
    <w:name w:val="span"/>
    <w:basedOn w:val="DefaultParagraphFont"/>
    <w:rPr>
      <w:bdr w:val="none" w:sz="0" w:space="0" w:color="auto"/>
      <w:vertAlign w:val="baseline"/>
    </w:rPr>
  </w:style>
  <w:style w:type="character" w:customStyle="1" w:styleId="topbordercell">
    <w:name w:val="topbordercell"/>
    <w:basedOn w:val="DefaultParagraphFont"/>
    <w:rPr>
      <w:shd w:val="clear" w:color="auto" w:fill="2C806E"/>
    </w:rPr>
  </w:style>
  <w:style w:type="paragraph" w:customStyle="1" w:styleId="mlj3topborder">
    <w:name w:val="mlj3topborder"/>
    <w:basedOn w:val="Normal"/>
    <w:pPr>
      <w:jc w:val="right"/>
    </w:pPr>
    <w:rPr>
      <w:caps/>
      <w:color w:val="FFFFFF"/>
      <w:sz w:val="20"/>
      <w:szCs w:val="20"/>
    </w:rPr>
  </w:style>
  <w:style w:type="character" w:customStyle="1" w:styleId="mlj3topborderCharacter">
    <w:name w:val="mlj3topborder Character"/>
    <w:basedOn w:val="DefaultParagraphFont"/>
    <w:rPr>
      <w:b w:val="0"/>
      <w:bCs w:val="0"/>
      <w:caps/>
      <w:color w:val="FFFFFF"/>
      <w:sz w:val="20"/>
      <w:szCs w:val="20"/>
    </w:rPr>
  </w:style>
  <w:style w:type="table" w:customStyle="1" w:styleId="topBorderTable">
    <w:name w:val="topBorderTable"/>
    <w:basedOn w:val="TableNormal"/>
    <w:tblPr/>
  </w:style>
  <w:style w:type="paragraph" w:customStyle="1" w:styleId="bottomlowborder">
    <w:name w:val="bottomlowborder"/>
    <w:basedOn w:val="Normal"/>
    <w:pPr>
      <w:pBdr>
        <w:top w:val="none" w:sz="0" w:space="5" w:color="auto"/>
        <w:bottom w:val="single" w:sz="8" w:space="0" w:color="000000"/>
      </w:pBdr>
      <w:spacing w:line="20" w:lineRule="atLeast"/>
    </w:pPr>
    <w:rPr>
      <w:sz w:val="2"/>
      <w:szCs w:val="2"/>
    </w:rPr>
  </w:style>
  <w:style w:type="paragraph" w:customStyle="1" w:styleId="topborder">
    <w:name w:val="topborder"/>
    <w:basedOn w:val="Normal"/>
    <w:pPr>
      <w:pBdr>
        <w:top w:val="none" w:sz="0" w:space="5" w:color="auto"/>
        <w:bottom w:val="single" w:sz="8" w:space="0" w:color="000000"/>
      </w:pBdr>
      <w:spacing w:line="20" w:lineRule="atLeast"/>
    </w:pPr>
    <w:rPr>
      <w:vanish/>
      <w:sz w:val="2"/>
      <w:szCs w:val="2"/>
    </w:rPr>
  </w:style>
  <w:style w:type="paragraph" w:customStyle="1" w:styleId="toppadding">
    <w:name w:val="toppadding"/>
    <w:basedOn w:val="Normal"/>
    <w:rPr>
      <w:vanish/>
    </w:rPr>
  </w:style>
  <w:style w:type="paragraph" w:customStyle="1" w:styleId="documentheading">
    <w:name w:val="document_heading"/>
    <w:basedOn w:val="Normal"/>
    <w:pPr>
      <w:spacing w:line="300" w:lineRule="atLeast"/>
    </w:pPr>
    <w:rPr>
      <w:b/>
      <w:bCs/>
      <w:sz w:val="36"/>
      <w:szCs w:val="36"/>
    </w:rPr>
  </w:style>
  <w:style w:type="character" w:customStyle="1" w:styleId="documentsectiontitle">
    <w:name w:val="document_sectiontitle"/>
    <w:basedOn w:val="DefaultParagraphFont"/>
    <w:rPr>
      <w:caps/>
      <w:spacing w:val="10"/>
      <w:sz w:val="26"/>
      <w:szCs w:val="26"/>
    </w:rPr>
  </w:style>
  <w:style w:type="paragraph" w:customStyle="1" w:styleId="documentleft-boxsinglecolumn">
    <w:name w:val="document_left-box_singlecolumn"/>
    <w:basedOn w:val="Normal"/>
  </w:style>
  <w:style w:type="paragraph" w:customStyle="1" w:styleId="p">
    <w:name w:val="p"/>
    <w:basedOn w:val="Normal"/>
  </w:style>
  <w:style w:type="paragraph" w:customStyle="1" w:styleId="documentexperienceparagraphspacing">
    <w:name w:val="document_experience_paragraphspacing"/>
    <w:basedOn w:val="Normal"/>
    <w:pPr>
      <w:spacing w:line="200" w:lineRule="atLeast"/>
    </w:pPr>
    <w:rPr>
      <w:sz w:val="20"/>
      <w:szCs w:val="20"/>
    </w:rPr>
  </w:style>
  <w:style w:type="character" w:customStyle="1" w:styleId="documentexperienceparagraphspacingCharacter">
    <w:name w:val="document_experience_paragraphspacing Character"/>
    <w:basedOn w:val="DefaultParagraphFont"/>
    <w:rPr>
      <w:sz w:val="20"/>
      <w:szCs w:val="20"/>
    </w:rPr>
  </w:style>
  <w:style w:type="paragraph" w:customStyle="1" w:styleId="documentpaddedline">
    <w:name w:val="document_paddedline"/>
    <w:basedOn w:val="Normal"/>
  </w:style>
  <w:style w:type="character" w:customStyle="1" w:styleId="documenttxtBold">
    <w:name w:val="document_txtBold"/>
    <w:basedOn w:val="DefaultParagraphFont"/>
    <w:rPr>
      <w:b/>
      <w:bCs/>
    </w:rPr>
  </w:style>
  <w:style w:type="character" w:customStyle="1" w:styleId="documentjobdates">
    <w:name w:val="document_jobdates"/>
    <w:basedOn w:val="DefaultParagraphFont"/>
    <w:rPr>
      <w:b w:val="0"/>
      <w:bCs w:val="0"/>
    </w:rPr>
  </w:style>
  <w:style w:type="character" w:customStyle="1" w:styleId="documentcompanyname">
    <w:name w:val="document_companyname"/>
    <w:basedOn w:val="DefaultParagraphFont"/>
    <w:rPr>
      <w:b/>
      <w:bCs/>
    </w:rPr>
  </w:style>
  <w:style w:type="character" w:customStyle="1" w:styleId="documentjobcity">
    <w:name w:val="document_jobcity"/>
    <w:basedOn w:val="DefaultParagraphFont"/>
    <w:rPr>
      <w:b w:val="0"/>
      <w:bCs w:val="0"/>
    </w:rPr>
  </w:style>
  <w:style w:type="character" w:customStyle="1" w:styleId="documentjobstate">
    <w:name w:val="document_jobstate"/>
    <w:basedOn w:val="DefaultParagraphFont"/>
    <w:rPr>
      <w:b w:val="0"/>
      <w:bCs w:val="0"/>
    </w:rPr>
  </w:style>
  <w:style w:type="character" w:customStyle="1" w:styleId="documentjobcountry">
    <w:name w:val="document_jobcountry"/>
    <w:basedOn w:val="DefaultParagraphFont"/>
    <w:rPr>
      <w:b w:val="0"/>
      <w:bCs w:val="0"/>
    </w:rPr>
  </w:style>
  <w:style w:type="paragraph" w:customStyle="1" w:styleId="divdocumentulli">
    <w:name w:val="div_document_ul_li"/>
    <w:basedOn w:val="Normal"/>
  </w:style>
  <w:style w:type="paragraph" w:customStyle="1" w:styleId="documenteducationparagraphspacing">
    <w:name w:val="document_education_paragraphspacing"/>
    <w:basedOn w:val="Normal"/>
    <w:pPr>
      <w:spacing w:line="200" w:lineRule="atLeast"/>
    </w:pPr>
    <w:rPr>
      <w:sz w:val="20"/>
      <w:szCs w:val="20"/>
    </w:rPr>
  </w:style>
  <w:style w:type="character" w:customStyle="1" w:styleId="documenteducationparagraphspacingCharacter">
    <w:name w:val="document_education_paragraphspacing Character"/>
    <w:basedOn w:val="DefaultParagraphFont"/>
    <w:rPr>
      <w:sz w:val="20"/>
      <w:szCs w:val="20"/>
    </w:rPr>
  </w:style>
  <w:style w:type="character" w:customStyle="1" w:styleId="documentdegree">
    <w:name w:val="document_degree"/>
    <w:basedOn w:val="DefaultParagraphFont"/>
    <w:rPr>
      <w:b w:val="0"/>
      <w:bCs w:val="0"/>
    </w:rPr>
  </w:style>
  <w:style w:type="character" w:customStyle="1" w:styleId="documentprogramline">
    <w:name w:val="document_programline"/>
    <w:basedOn w:val="DefaultParagraphFont"/>
    <w:rPr>
      <w:b w:val="0"/>
      <w:bCs w:val="0"/>
    </w:rPr>
  </w:style>
  <w:style w:type="character" w:customStyle="1" w:styleId="documenteducationjobcity">
    <w:name w:val="document_education_jobcity"/>
    <w:basedOn w:val="DefaultParagraphFont"/>
    <w:rPr>
      <w:b w:val="0"/>
      <w:bCs w:val="0"/>
    </w:rPr>
  </w:style>
  <w:style w:type="character" w:customStyle="1" w:styleId="documenteducationjobstate">
    <w:name w:val="document_education_jobstate"/>
    <w:basedOn w:val="DefaultParagraphFont"/>
    <w:rPr>
      <w:b w:val="0"/>
      <w:bCs w:val="0"/>
    </w:rPr>
  </w:style>
  <w:style w:type="character" w:customStyle="1" w:styleId="documenteducationjobcountry">
    <w:name w:val="document_education_jobcountry"/>
    <w:basedOn w:val="DefaultParagraphFont"/>
    <w:rPr>
      <w:b w:val="0"/>
      <w:bCs w:val="0"/>
    </w:rPr>
  </w:style>
  <w:style w:type="paragraph" w:customStyle="1" w:styleId="documenteducationparagraph">
    <w:name w:val="document_education_paragraph"/>
    <w:basedOn w:val="Normal"/>
  </w:style>
  <w:style w:type="paragraph" w:customStyle="1" w:styleId="left-boxsectionnth-last-child1bottomlowborder">
    <w:name w:val="left-box_section_nth-last-child(1)_bottomlowborder"/>
    <w:basedOn w:val="Normal"/>
    <w:rPr>
      <w:vanish/>
    </w:rPr>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documentright-box">
    <w:name w:val="document_right-box"/>
    <w:basedOn w:val="DefaultParagraphFont"/>
  </w:style>
  <w:style w:type="paragraph" w:customStyle="1" w:styleId="documentright-boxsectionidSECTIONPICT">
    <w:name w:val="document_right-box_section_id^=SECTION_PICT"/>
    <w:basedOn w:val="Normal"/>
    <w:pPr>
      <w:jc w:val="center"/>
    </w:pPr>
  </w:style>
  <w:style w:type="paragraph" w:customStyle="1" w:styleId="documentparagraphnth-last-child1">
    <w:name w:val="document_paragraph_nth-last-child(1)"/>
    <w:basedOn w:val="Normal"/>
  </w:style>
  <w:style w:type="paragraph" w:customStyle="1" w:styleId="documentprflPic">
    <w:name w:val="document_prflPic"/>
    <w:basedOn w:val="Normal"/>
    <w:pPr>
      <w:jc w:val="center"/>
    </w:pPr>
  </w:style>
  <w:style w:type="paragraph" w:customStyle="1" w:styleId="documentprflPicfield">
    <w:name w:val="document_prflPic_field"/>
    <w:basedOn w:val="Normal"/>
    <w:pPr>
      <w:jc w:val="center"/>
    </w:pPr>
  </w:style>
  <w:style w:type="paragraph" w:customStyle="1" w:styleId="div">
    <w:name w:val="div"/>
    <w:basedOn w:val="Normal"/>
  </w:style>
  <w:style w:type="paragraph" w:customStyle="1" w:styleId="documentright-boxSECTIONCNTC">
    <w:name w:val="document_right-box_SECTION_CNTC"/>
    <w:basedOn w:val="Normal"/>
  </w:style>
  <w:style w:type="paragraph" w:customStyle="1" w:styleId="sectionSECTIONCNTCcntctoppadding">
    <w:name w:val="section_SECTION_CNTC_cntctoppadding"/>
    <w:basedOn w:val="Normal"/>
    <w:rPr>
      <w:vanish/>
    </w:rPr>
  </w:style>
  <w:style w:type="paragraph" w:customStyle="1" w:styleId="documentparagraphPARAGRAPHCNTCnth-last-child1">
    <w:name w:val="document_paragraph_PARAGRAPH_CNTC_nth-last-child(1)"/>
    <w:basedOn w:val="Normal"/>
  </w:style>
  <w:style w:type="paragraph" w:customStyle="1" w:styleId="documentaddress">
    <w:name w:val="document_address"/>
    <w:basedOn w:val="Normal"/>
    <w:pPr>
      <w:spacing w:line="300" w:lineRule="atLeast"/>
    </w:pPr>
    <w:rPr>
      <w:sz w:val="20"/>
      <w:szCs w:val="20"/>
    </w:rPr>
  </w:style>
  <w:style w:type="character" w:customStyle="1" w:styleId="documentaddressadrsDetails">
    <w:name w:val="document_address_adrsDetails"/>
    <w:basedOn w:val="DefaultParagraphFont"/>
  </w:style>
  <w:style w:type="character" w:customStyle="1" w:styleId="documentbeforecolonspace">
    <w:name w:val="document_beforecolonspace"/>
    <w:basedOn w:val="DefaultParagraphFont"/>
    <w:rPr>
      <w:vanish/>
    </w:rPr>
  </w:style>
  <w:style w:type="paragraph" w:customStyle="1" w:styleId="documentRNArnaphonefield">
    <w:name w:val="document_RNA_rnaphonefield"/>
    <w:basedOn w:val="Normal"/>
  </w:style>
  <w:style w:type="character" w:customStyle="1" w:styleId="documentRNAnonrnaphonefield">
    <w:name w:val="document_RNA_nonrnaphonefield"/>
    <w:basedOn w:val="DefaultParagraphFont"/>
    <w:rPr>
      <w:vanish/>
    </w:rPr>
  </w:style>
  <w:style w:type="paragraph" w:customStyle="1" w:styleId="documentSECTIONCNTCsectionnotSECTIONALNK">
    <w:name w:val="document_SECTION_CNTC + section_not(.SECTION_ALNK)"/>
    <w:basedOn w:val="Normal"/>
    <w:pPr>
      <w:pBdr>
        <w:top w:val="single" w:sz="8" w:space="25" w:color="000000"/>
      </w:pBdr>
    </w:pPr>
  </w:style>
  <w:style w:type="paragraph" w:customStyle="1" w:styleId="SECTIONCNTCsectionnotSECTIONALNKtopborder">
    <w:name w:val="SECTION_CNTC + section_not(.SECTION_ALNK)_topborder"/>
    <w:basedOn w:val="Normal"/>
  </w:style>
  <w:style w:type="paragraph" w:customStyle="1" w:styleId="SECTIONCNTCsectionnotSECTIONALNKtoppadding">
    <w:name w:val="SECTION_CNTC + section_not(.SECTION_ALNK)_toppadding"/>
    <w:basedOn w:val="Normal"/>
    <w:pPr>
      <w:spacing w:line="500" w:lineRule="atLeast"/>
    </w:pPr>
  </w:style>
  <w:style w:type="character" w:customStyle="1" w:styleId="Strong1">
    <w:name w:val="Strong1"/>
    <w:basedOn w:val="DefaultParagraphFont"/>
    <w:rPr>
      <w:bdr w:val="none" w:sz="0" w:space="0" w:color="auto"/>
      <w:vertAlign w:val="baseline"/>
    </w:rPr>
  </w:style>
  <w:style w:type="paragraph" w:customStyle="1" w:styleId="documentluk-view">
    <w:name w:val="document_luk-view"/>
    <w:basedOn w:val="Normal"/>
    <w:rPr>
      <w:vanish/>
    </w:rPr>
  </w:style>
  <w:style w:type="paragraph" w:customStyle="1" w:styleId="bottomlowborderalnk">
    <w:name w:val="bottomlowborderalnk"/>
    <w:basedOn w:val="Normal"/>
    <w:pPr>
      <w:pBdr>
        <w:top w:val="none" w:sz="0" w:space="5" w:color="auto"/>
        <w:bottom w:val="single" w:sz="8" w:space="0" w:color="000000"/>
      </w:pBdr>
      <w:spacing w:line="20" w:lineRule="atLeast"/>
    </w:pPr>
    <w:rPr>
      <w:sz w:val="2"/>
      <w:szCs w:val="2"/>
    </w:rPr>
  </w:style>
  <w:style w:type="table" w:customStyle="1" w:styleId="documentparentContainer">
    <w:name w:val="document_parentContainer"/>
    <w:basedOn w:val="TableNormal"/>
    <w:tblPr/>
  </w:style>
  <w:style w:type="paragraph" w:customStyle="1" w:styleId="divdocumentlastcontainer">
    <w:name w:val="div_document_lastcontainer"/>
    <w:basedOn w:val="Normal"/>
    <w:pPr>
      <w:pBdr>
        <w:bottom w:val="none" w:sz="0" w:space="30" w:color="auto"/>
      </w:pBd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320</Words>
  <Characters>1825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Kaushal Singh</vt:lpstr>
    </vt:vector>
  </TitlesOfParts>
  <Company/>
  <LinksUpToDate>false</LinksUpToDate>
  <CharactersWithSpaces>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Kaushal Singh</dc:title>
  <dc:creator>user</dc:creator>
  <cp:lastModifiedBy>Microsoft Office User</cp:lastModifiedBy>
  <cp:revision>3</cp:revision>
  <dcterms:created xsi:type="dcterms:W3CDTF">2023-09-16T08:19:00Z</dcterms:created>
  <dcterms:modified xsi:type="dcterms:W3CDTF">2023-10-12T06:59:00Z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0353c50a-15fb-4357-acc8-ed0e07946a17</vt:lpwstr>
  </property>
  <property fmtid="{D5CDD505-2E9C-101B-9397-08002B2CF9AE}" pid="3" name="x1ye=0">
    <vt:lpwstr>YDUAAB+LCAAAAAAABAAdmjeyq1oUBQdEABdPiPfek+G994z+6/1ESlQUHNbeq7tKfwKMkQRFIn8siVMQT6MwjPEwjyMMTiMc58HiTQH8srGybwITNUTNNJkqrrbPH6xT2wyVQpIZM5DR7Jk92FfVXVvaN70uRhWtXpOPQmQXLkvXtwJs2NzbBB1cC399bVmvkYEPfzBgxpyGSaEDsnoem9i26jLfFTHafb4bNjUisXXS8EKigikzCa61Lh0xvZq</vt:lpwstr>
  </property>
  <property fmtid="{D5CDD505-2E9C-101B-9397-08002B2CF9AE}" pid="4" name="x1ye=1">
    <vt:lpwstr>SLqiIN3TYx+QO3d2I5BOLTwBAIqkHcJEuVLI5gr0E19Wh91mUIHXMGyMClHqAQ0i0GUFrPdJEPkRNtsriLLjXhLhwn+IjzN1psYZUSW5lHa/2l/G3zEPYYpFJPI3+4Jc8meBMTFXXYXZQ885ZM7FKfeVkGurC79ZVaUxHPjPjshJiH13We1+BbCWptWSeSuH7jQs4FGLJu7+hs3UAcc6wjhAvtPCk5siKDD1gsiPIyKNuSaomLcuG45w9rXlIsJ</vt:lpwstr>
  </property>
  <property fmtid="{D5CDD505-2E9C-101B-9397-08002B2CF9AE}" pid="5" name="x1ye=10">
    <vt:lpwstr>t7juclHZBOSZWV+w6Dq9l4C1ohV25jiBb7wVmndKJxCy2AE9pq4Hsp3aVu3St8f2Ssw9XHvUOcCjMUYioxwHwWmVULo1NYm2awOZBfnJc+EzDny0g7iQisMUGNzhUiBUYtmL5Eb8rQh+8xLG+t2m3ReonJha0SklfK3IK4w6s2BZ/LCnsFGPcQLJzmJxFsMMoQZ8Rco89sDbldBx7RnJYBnMf3giPJbcmPnkCUNa4hIG1LSrrpdG0swqdxr9Smm</vt:lpwstr>
  </property>
  <property fmtid="{D5CDD505-2E9C-101B-9397-08002B2CF9AE}" pid="6" name="x1ye=11">
    <vt:lpwstr>eA1VI9uEzxd79rmmFAI2vGG54QgIi4Sf6oTEPqYQUUUFsGSmDHmjlHV8h0eFZk7c8FCWYy3JFr09307I7g6jEievAmE4TOdrC7i3Kphnf65VelULclwln8faglDFEBa6GYGwGT5LUPmLB7aGYM0mtODwg1hDnPn0MBzQA9yA5EVDufUHwhIlZLz7XWBKVoa4yHfF2jVDUdYE9d1RBn9hX8V5oIU0h8X1F9SPrSy35LK6r1/l4fWswd9/UWmTYy0</vt:lpwstr>
  </property>
  <property fmtid="{D5CDD505-2E9C-101B-9397-08002B2CF9AE}" pid="7" name="x1ye=12">
    <vt:lpwstr>UtChR1nFLt4QvGmE7ZQBi704yLhibMZQoJJe9Q3xpsnqD+w8BPKbQ4FEanWmpt6+kU8DkgTZxus9qQiTIZ0DX2gRjJH7gevM6SiVknI1MzbR/M0nMzn9lmEjwguic5jZriKDU8FdjC7s2FkWlG5C/qPQjF1EjppFhe7HactQVX6rRpHM0oBzBuT9O1+JJKiQPIqtc8VUQQ2HoRVuUMmEN0I8OPkbTqjFWHQj/lRQkQPlcthfJm/cHheEgAYDBlS</vt:lpwstr>
  </property>
  <property fmtid="{D5CDD505-2E9C-101B-9397-08002B2CF9AE}" pid="8" name="x1ye=13">
    <vt:lpwstr>QV+KshBLqxzFp4YWoGVnFajd7wg528V56C9Q2FRrSLmWzlNj4sKo7SRW+1qLihP1B7sD+aTsgz8bdDHy+WmFbHFG4fhcDOFT4jXjeIZCl2zPTOjIW62EoUAz3eMCVCPyxdj7jG7CFn0aoo38/5KMTIZaEHsm1wMx5RSuew2qpk/elDMhFrvD28MvN3KlP0vq7bL/Ufytqlt+jANVL+2EOGwWxh+o3HuS/Fadn6i/5Le2fKkNBmeWcNUwoL7Bju3</vt:lpwstr>
  </property>
  <property fmtid="{D5CDD505-2E9C-101B-9397-08002B2CF9AE}" pid="9" name="x1ye=14">
    <vt:lpwstr>NBXAHUncZdOHa1Ak4x1V+HmhXdAjEBKljoe/632ihXS4HaxjFc+Ch4WQNOkLT7ypnxx8IVk/LhhTmEhck0Pz6G/zKf/JeGJLfzWY9C6Jj3iWGKaKmjUG8OvlQCkYJ/hFE4SsQV0Fnoh298idWzCkpvq6e2TAkBKRoHQUV/o3Se/nCMPhO5uxXy/o9Rp3BNNpujih3EMVbzELjemzOX18XXk1bScFjebj3N3ubAp1h/f/s8yyz/sGYT6DM5tPQ22</vt:lpwstr>
  </property>
  <property fmtid="{D5CDD505-2E9C-101B-9397-08002B2CF9AE}" pid="10" name="x1ye=15">
    <vt:lpwstr>B++qlOFJeUpoO3aPCJ2vZ4ZZnROuEZsZHctL5VVzT0S326BA/PFX44AWkuYAwaXZLosNK4uXimD6lb5Dh0+6teUqEz8so07BxGzijvdWhS6NttzGI/p0ktJjTdDxUYpKYjGau0TMFdwYlv5BqFuueXgETa+8zy8gf/cWs6d1ICIYkGiD8uPPPkTk2sH85RN4jf9TlkjVvJvnrFNjxCwhizos7NqoaLAbBS2zHzVsfpKzZ5jX46WYRDtZn/HH+cW</vt:lpwstr>
  </property>
  <property fmtid="{D5CDD505-2E9C-101B-9397-08002B2CF9AE}" pid="11" name="x1ye=16">
    <vt:lpwstr>EI45iILYbj07yaSBZbBelJo9Om1MY7QANfckieoSuSXkYwQ3s2ptV4eokVP5z/swapTcoW27rGc4dIQ2z+MyBlw265vguVnKTDP8lnPfGNwfjFccWGAtBRKgIttLs7ZbzR88/TxnkrMQfmRPT5WVDeI4mI6uID4cpI/60GqKwSZDKu8NYwTYrnKWmRh3St6qHkM/Br0fLFh+5YNuEwD/kF7xoRrI8k1GXJ9Iaqr+5OJZ2gVSkKospZbZqrGWPkV</vt:lpwstr>
  </property>
  <property fmtid="{D5CDD505-2E9C-101B-9397-08002B2CF9AE}" pid="12" name="x1ye=17">
    <vt:lpwstr>/aFbWmm49AZZXX31L07Z1QPJe5mVSfFCLGPi3sq7glC8KkH3KKRnS4gTcuHe7LUdQPrjrdkGpBGH7HHaYCkKNkQ570eo9f3OBHH51lKQPf27nyjUphGdgds/N4cNMy8jpmzwrNE3On7P57SRkMZIZgjdbxu/VSCCb+AJktlu8P50BATn7Xk6oGFmyPOeyIHucFkm9/fp91/Pli5INq63kfJH5hSlu95NLobTWIF8vd4p0LSlT/uiRD301qhmHm5</vt:lpwstr>
  </property>
  <property fmtid="{D5CDD505-2E9C-101B-9397-08002B2CF9AE}" pid="13" name="x1ye=18">
    <vt:lpwstr>t9fXbmnt2zM3p+TI82DscBx3NWp1osVoixZNmfccwTVmbcH2ZVTj8aHORV5R9yzKcLJLsYCBcQwhMrFAA0kXNZO9t6Cc5Q73PLmpRZhz/+44dJxH9OoVOCLdl5k92jdj2Ki9PJCKPJ0DzZ9ccuqaiHdKfI8IgrdiSifXTPgV+Bf3F9B521QRijNbCDj2bTg9/C41AmaOgnpqxGHo1lCKV/dH08VaNFUWSOLZP5UhPNW34ZVHIydTePfIbICR8as</vt:lpwstr>
  </property>
  <property fmtid="{D5CDD505-2E9C-101B-9397-08002B2CF9AE}" pid="14" name="x1ye=19">
    <vt:lpwstr>RxwwEWsLyM+jk4ZR+k+g3cZr3oBXzDZ3+jSUdzpoXtuHQ8UhXkmXojJc6Of8K6GBM06wPFf/Y6Hqf5EHDLO64r+SZgBmOwUYPXTTqphFYmizyZnyEVg+y1Rv6h/D0Bl5r3g3oc+ORzQ/rrTE53J23gnq5F1QK1L0KXUKJDwJTvFUOLrZhrBjknQRG0i3eQerCt/3v7K+g6XMLHwRJHpjpEoTblHB7rhZKnUjbnvl1jHcbn4rt1T6Z6NDY0Ip/Hj</vt:lpwstr>
  </property>
  <property fmtid="{D5CDD505-2E9C-101B-9397-08002B2CF9AE}" pid="15" name="x1ye=2">
    <vt:lpwstr>LyxSgfVh4tdTsdRDEe6C4DrbdGE0H2fFbg9zZNmO8AtHDLeG/usfD9tVzY8mTayH0ju+nObc1VvS7QxBzbbCnbJfxQkQsrWcRLo5eE0lH52lmdWAhkq+hII665JeZDmgm+jBwT5vccQ+CrQt1VAQxgiJRHLCsRvKQ0KMCoJK2wtFxz7Dvbkqpr1+GRieOBdjFnuhrDy3vglVltYIHswWaBJuikUZms0dGzmSfUm9h8NmveYUERkRTH8mQgIfPXu</vt:lpwstr>
  </property>
  <property fmtid="{D5CDD505-2E9C-101B-9397-08002B2CF9AE}" pid="16" name="x1ye=20">
    <vt:lpwstr>4bGApomyX14Uv2CYxV8T0saE/el/IZ3PhkW1E1x+jJ1FbQPD2Z8RMaRaLTFQNR8I9SOua1uU/vnB4sSEBek4Iu1UDXz3oz2c1ypGiaK2rYyykB6M7vF/0yjHRe4neMQaMazSn/dLaSAZ0Zuv/bHWJxGozBWIW3WBD3FLf+6RRIGeoo0M/AEAZfRAy8EbKE24uJL1HIj3gukMqh1grpJhd4QY6DGxJQJ+1POoa6PlH2ZfFJ5rmaDzqLSUj/I7cDg</vt:lpwstr>
  </property>
  <property fmtid="{D5CDD505-2E9C-101B-9397-08002B2CF9AE}" pid="17" name="x1ye=21">
    <vt:lpwstr>LslZhyOQwnGbKrs6IDUo8RUx8YTjZpfEvX9UBkb2kkJxkZuTYVwVPLHA2/zmECmIYZeBiywq85xijVkccIZQX0O3Eld9P+dhJDsXNWo3aT5sUi3E04RC0wu9Z5FEQpTpPrlfwGeylqTXZhsPhnjyR4rmp6LI61SLa6Sab7zdYMtsj7B0eGzCLxLD9LetLDdkiLh1ArftPzBI3/Ck+H7rf166wAZvJbTcJi0RoQjoApf2lreWynAj0y9sfSRdUbb</vt:lpwstr>
  </property>
  <property fmtid="{D5CDD505-2E9C-101B-9397-08002B2CF9AE}" pid="18" name="x1ye=22">
    <vt:lpwstr>ANG0M6z54BGNCumluMGHM80vanPYnQ72LdHRcqrQFhPef4Y6sol2PhvPN0fIaxvJ+A6mnjYDT/sfGU/NSS/PDl/Nw1btpQNfb6zV88VCAxOfHPd4po87Mh36Hw9bEOTWtqLF4mvK7ATOU+vTxMFdVcalwp9X51RKIFXbtvAKmR1KOnIcu3fmUhJqd8XdKe4XkEDcIXhjzZVNrFwqj4EUhMSAeGGPeNt0KJN/x85M18J2DpUzHSfc3ICqSUT5V/O</vt:lpwstr>
  </property>
  <property fmtid="{D5CDD505-2E9C-101B-9397-08002B2CF9AE}" pid="19" name="x1ye=23">
    <vt:lpwstr>1cbWQuvybKivfd5y5ykqxlIVBWLE8qGzz1QayaITKePo4dhVNlWxz+5g4iLcWfbwbPiVEzalDdwt+kvx19+8hpKKmBOeP8K/q0jFEygv56hk8gowIzbVjxQRRs4TCII3Zb70bqoEmZtUQP89ROF7qsxyO6eu9yJ6CFrmCj2VAzKO12HbnYLEdTvtuc0lEgoy+FjmxNwpp7Xz3mgg3Lo+It8gs4rcAoMj5RuBWbKHxA1SdPHoNNVlo/3/bgj6sih</vt:lpwstr>
  </property>
  <property fmtid="{D5CDD505-2E9C-101B-9397-08002B2CF9AE}" pid="20" name="x1ye=24">
    <vt:lpwstr>sV5QEAwtn3/+/az4ttg+F+NQCPh9hcWD/rgfoZCRXE2b0HEIyU/+L1StNy8/Suc2/ROyM1gv7Wqxi+/rBbgZp3+tXQQ1hvK0AGDwrPc2j/lgtFANZufW1g3N8GTQtS3OGhK3IT03uTQR/Cp/x0phRTOoYElKG55Bfi9qxz0Ru6f+FhAGbVnYmdtn6fT7tXkkYwlPIzknO39E2I7lTlmqXJ6E19cxqfR/jYi1mEWyM+kKQ5lEMnNKiLZiq/4jWO4</vt:lpwstr>
  </property>
  <property fmtid="{D5CDD505-2E9C-101B-9397-08002B2CF9AE}" pid="21" name="x1ye=25">
    <vt:lpwstr>f3Y6X8imxKSWqbDb1oReC4uzY8McYAnPgUplg/NYHbVj0P8DX1umpX3E3+h8GKl3bjgZ7YnVHzNXf6RdVJWUBm2S139FzKfDZr+bcQ0j/LIB4w4s1eRqOOeQw8L9rBKf2zBRHd/ocE6q6X/axzk2BONEWfU00ZfBlIvv8927EoBcT1ZcHyFfRfkUtBlmyFTiXRtYKOEg1HPtbNIAeTCzBL3H6ses8+p+eLb9kOI+6oj8E/nHhHOEKk9DY3/OHLc</vt:lpwstr>
  </property>
  <property fmtid="{D5CDD505-2E9C-101B-9397-08002B2CF9AE}" pid="22" name="x1ye=26">
    <vt:lpwstr>3r77KAUr9Vy4kf7iIVQ9Ncul0BnUJ1qHjfYf35VXI93jE1Phnqasi7ClV015045x9xPtpbt91v00hP40IzNwkYFKT0z4CwNYOrMaPzp+JbRZOQJMiW2eF6WBgbBqcyBHv/QPHWudUcdvSvR30BdWzXIf6ysgqfxMX86AJrKt0rXjkG+R2mnSGZDPqCKqkFwFWO+c/i8cIOHY1LbvL6AZKqWRg+hCOSNPj3WB6+AH+GBQf9yhXis8wXnUBNaN/Ta</vt:lpwstr>
  </property>
  <property fmtid="{D5CDD505-2E9C-101B-9397-08002B2CF9AE}" pid="23" name="x1ye=27">
    <vt:lpwstr>cDR6sJDgYsU7Pgr+rUo5natUjfa4boVEDL9YJ8SN6q4az8xif9l2msfO387lSbiA9JV6W9XMgsGjtof9Yx3QY0YCDVLGDXh+JPE8zOrg4oO1ipu55p+hvQM4j2T6Ut1vqqLnFqpg5KxtxcCtSKLT79JgQIAaFMzSSXsX09U2NG9ctf2p595LnAUB0NQr5yjEMH5F3ldvV6Z6/WTg2YvfTWJ/ihwneTlT9RUZH9BCrLcZEj1cj7i5/0NIsmCtzIf</vt:lpwstr>
  </property>
  <property fmtid="{D5CDD505-2E9C-101B-9397-08002B2CF9AE}" pid="24" name="x1ye=28">
    <vt:lpwstr>K7a8UcZbfSR710gyagSbrbCpmzWcinclyQ1xMALK+V8NAPmpm9xbkV+NCdTN0aU0RV+zFUP1J2/lGiJ5H9b1eu+73EqhNQx21wB8gxYVeDhRx2OaSDMaDGs7zXs48POQlY81jJUH6QQVV5StRrRgrQSvvrbcvPSYP+oDCCmsP3zKHjc8uwYKUCkO3c3dyUSt54ka2CldFlcAQULcRbVfblXnm43xYttf+CZbyxl3/4JqsiogGL9Vos4ya71i+ew</vt:lpwstr>
  </property>
  <property fmtid="{D5CDD505-2E9C-101B-9397-08002B2CF9AE}" pid="25" name="x1ye=29">
    <vt:lpwstr>TCdVUO02a8hCnmePQbvIrJzO3nePMLh3QW7UooihoJH7EAgQrcFGMW7L6iG3vHq+ABYysugKv7gkEZdrA31JFYFm+enHwTN+v37assGk9PI9T2JFA+jmfH887grJzI53V9guId65dRsN5RxOGMQFJXXAnUypALfeRlYz6iEnU6BWGLcxdcCJ7LVVvv4YnF+xYrzXKzpaogM4nGrq68+QAdXhjzM/IkBfToJyawzzhlKvWG986MK7pXmVbK0+NXO</vt:lpwstr>
  </property>
  <property fmtid="{D5CDD505-2E9C-101B-9397-08002B2CF9AE}" pid="26" name="x1ye=3">
    <vt:lpwstr>1EyvRReQ8K9sluHNqYAK7DJLSkHk0eI9035iOpBRZB4rR5eNTnEO7Vi29GnJZqMEfFNDFXiKvZnutThNgCEO/QWMPtd+EllUxRSokzSbBW/WznGP1kAc9aK6774ofpfM12OSQglv8yyxblW07FTiRkq1ZghH+/Xhd4qcxNsjnWMuz4Z+KExD7nvqqo9xDy+UxzrG5t3klqZFKFMiDujKmMhTTrYEMWLWxjlAQkoWGDGQvWaH1EPx7l8pWL8eAX9</vt:lpwstr>
  </property>
  <property fmtid="{D5CDD505-2E9C-101B-9397-08002B2CF9AE}" pid="27" name="x1ye=30">
    <vt:lpwstr>tPtp+jwM33Ai7Borlbxzl9iqjaSYI7/pKTxqdpsJ2MXXWrXUVDkkSy2GH1vsJNAFDIOcHK80zLjwziLlJepKGi8xHPYItvdT3bAjUIyVS2dgVfCWN4wba/2O1Fu2zZKVOQiPhA1kjXjJEfQnxgGjjddScgVsbRJ/biHfpD2G6hGUM2uMz3xVKkn5mSrNjusoFpYpTtHzpJQEKyicJbDqU1uWxvY/IAk20ByfTZZqvU019jdSSDrDrLQj9bHdKvt</vt:lpwstr>
  </property>
  <property fmtid="{D5CDD505-2E9C-101B-9397-08002B2CF9AE}" pid="28" name="x1ye=31">
    <vt:lpwstr>nUFnTTsQYK+0yZhKG5UKnPqKz22X4715ehqky5xfirDUY4Ae30t+CDVH8hWQfpZGLg44U6oLkUVHoemuMXhOHgUQq6/3g9FIs7Z5JxI5Ur2SnBOebTt27nlQrvOILqyT5bRSznO3t9RxYMz/EdEtGrS4aO3EHCkhuE6HH7rP7vcjyTw2DNvDSZvHfov2HSguIX1+2semtFFVfA/9100wzK6tW9GF4qroZbozYmOMd7tndF42Nc+DfkaoOfNH2z4</vt:lpwstr>
  </property>
  <property fmtid="{D5CDD505-2E9C-101B-9397-08002B2CF9AE}" pid="29" name="x1ye=32">
    <vt:lpwstr>z/2C8fTyGPHMmyzh3mvmUOBoXvirsjb7HDeDDRM8TM0nCKfTLKFlyvKnUIj4UWLgTW2lP+/SIOx3WrzTcxNmvWF1x5TyA/K/gxFAR/Jmhdt/JymYZU19FErJhgqE7CcOjjfl9qJ+mc5FuN4PEROVwxew0EnGy0QLjaIwstvSPxC9fWSboQjdCpIGUm3BtRiZ1yvenhFDSMd5Ffdb5BPPo7ant75ZvjRWL4jDgBWWT3PJMN+KA8VZJ6HH2hdkC9T</vt:lpwstr>
  </property>
  <property fmtid="{D5CDD505-2E9C-101B-9397-08002B2CF9AE}" pid="30" name="x1ye=33">
    <vt:lpwstr>34VEUAa91uZ6oz85eSRjgXU69HrAyg29RpgjiSiuoVoSHyt3hKK/QVp6ujohsOviP430G5AtRE1B54oE3/s4WTEF5khoUykJmor/9dGFyzhVf4d97mSHtEmswHzUj1pVb9tMDdedzrF1W8KTFgcc+RqvfT+e+Mno3bG/MudgNErpE9qVFsgU3ZRhb4f7ITO/rmie6pzo2yod1Tl4HPg/nk9s3/Izp3qgAdSznPzKm61sXO3xEEThbUi8FIiWtzf</vt:lpwstr>
  </property>
  <property fmtid="{D5CDD505-2E9C-101B-9397-08002B2CF9AE}" pid="31" name="x1ye=34">
    <vt:lpwstr>Kv8bzyh1VGos/Bdj69r67MSHpZPc9MLjKux5HLK0fl/pxD45Wh8lwJiDyjJtsrtj2ssegaFyN/nQZbIkL4hAz526oQgGaUe8y4CBCtT6MlzwvtCm6NW+UeBGfvN8Yxlnkadsb8ZXgy+m9iUrfs2Ny9OFpMVmFs2By3J52fqR2dL13RqM1gJOjhx8LhsHdL/xousPZj1lGYtbZIxRCc/Woe9Je/G2CfRVXGOP2qcjkJekP+VtDvvrycR0I1nFsPZ</vt:lpwstr>
  </property>
  <property fmtid="{D5CDD505-2E9C-101B-9397-08002B2CF9AE}" pid="32" name="x1ye=35">
    <vt:lpwstr>lVY8+rrEybG3T1VnlDZ7HfeT0x5PkE3tzUWu5sVGQInSGjQIvlR8fb3kET1vQm545awGRAYwqDMYj+JCj/6x0ElUI4eIvEhqkoXwSU/vgJFCesLBPF0ldwK+Wgu0MbhuOfzrrtkqSa3yt4GueJrGYCMIEfZ0aqOMCQMyIRRiDQm92zNJxrSUvxb15Q6ewd0AT+B566z7RwcWdtFHay9/qxyfiIK39Cm2abJ53UB2m4TkubRypa/E8u+UHKLH5op</vt:lpwstr>
  </property>
  <property fmtid="{D5CDD505-2E9C-101B-9397-08002B2CF9AE}" pid="33" name="x1ye=36">
    <vt:lpwstr>qRAlwZ9dRr9UWSnqmjbRH0b5S7HrwohXxlBtetNl1z0wE78B2LjD6+Ygtc5crJSQU1qrpTws+xNtGxeRA2x4Qmbn+2fUEiVsxcEReI9Usr6zgQr7rujYDQM6JFd5Qasv60BAzmcRNlOiJJM83kCGjPEkpsKoaEynk3rmGwxsoncL1jeaemTAmbHHJfo7358l49Y0PV8to6MQkiG6GQC1QVJs0Tj2NCAamrZGuDoLBgMVPbgu+V1xJEXDYnSEJCk</vt:lpwstr>
  </property>
  <property fmtid="{D5CDD505-2E9C-101B-9397-08002B2CF9AE}" pid="34" name="x1ye=37">
    <vt:lpwstr>kwEMSnbxeaiaSrTLu7EZqHnNAZb0GiMAiC/olIeuW9ckfT0RZH0ICujlSOLbCbubqysPl86eLhC0Sesnth4scR8pjnNc/Osl9lZMBSJ0Q006XXxOw1PucxJTcOKUu5ADHcqlSyijM3iNBFi1c29+JlgvO2BaLkjBbmbMa08vfT3SR2Z/i/vFq0JIdifHdrhoESXDW3Mv+ctYhRtfJZnJttpfba6yd0usdsyVq28tWIZqWPPcseIRzTFvlBkDPl0</vt:lpwstr>
  </property>
  <property fmtid="{D5CDD505-2E9C-101B-9397-08002B2CF9AE}" pid="35" name="x1ye=38">
    <vt:lpwstr>3uD0AyAs5GFmGDEFoTK+0ObXssXdIpDaJgYvjBPenwfuLO4Q9Gw4GHQCsc6liJ2xaQO0rrF0iKQndInLzrChQFXn9q8zcN1PekaGM2BYSBTAeLpKArAkhsTst5qjXDTUhtkRO1P7yNzeZ8khzUfha4YPS5KRkTeiedx31FJP1NuaJZr6fKHr9PLLmGt/oKPN+ImdU5wDuWvNzEfoGa3PikYbQNCaN/wwyL3APzwAZwqNv1m91ZKD6WLCOfmZ5vF</vt:lpwstr>
  </property>
  <property fmtid="{D5CDD505-2E9C-101B-9397-08002B2CF9AE}" pid="36" name="x1ye=39">
    <vt:lpwstr>KIipsqlC5He3BD3UQIIbEAQsonf/G2Yvvku2NIm2UAvxpgp2KFHoh07HeO+65iVptu96iJa9UVIFGbsz/Hz3yj5qkYkKYXYAv6lK3mN2uNZvm61j27mZTh/uY1ehd962FRjpvKUCiwg5MkfCM/WGkX7kavx7cIQGzr7IsDNz5Z0S327se1z+TmjptE/JAYViqc+s8BheP4FvTxKqjxz2tTPt+coVSAT4xoikJZ9tdGGi33aXbC7N5QAsqiewf3T</vt:lpwstr>
  </property>
  <property fmtid="{D5CDD505-2E9C-101B-9397-08002B2CF9AE}" pid="37" name="x1ye=4">
    <vt:lpwstr>lchSCK761LlNyNRaKR9FPZqSP5kVm9DoiB8Fi/2ZNHt8xjKiF7tn/jiOkbdhMFYSseTq5JukeDEHfe3/OZaMPM5S7nb9Rx3LZeD8QnEECBotu9kJXbpAQfnyBjUrkiTQQ0XXG0eyIGr+dDwylWI+RvvK38XJVJ3ty9X2QSsPqx8FBP+YToUMtp5O+XuiIXI34cG49dmKYxLsNTPdzWSczSHMpG4PSw4r7nMGwRVNgaVyhoIPUvkLzlNaQKZF40M</vt:lpwstr>
  </property>
  <property fmtid="{D5CDD505-2E9C-101B-9397-08002B2CF9AE}" pid="38" name="x1ye=40">
    <vt:lpwstr>1AYtRXLCGQmVAxH8SRtN7lNeIS/re1/yhXKLoFN8W0EH49KPuc/QJUgZLjBoVdN5CysKDxuYIm/LKVnFMcBs22yhWS3CET1uSh2ivZ/p/E15gn47pI+dcl+HfRAOkYeQyotIA21wrmaTkoqLPZhJhzR6/k778PO3tkPuxT1GdvRyOAFIBzFbTbijUqiOOIzfI/WDNAkaiJfGVLg+OiA/datuds6o6ZWULC1DK8pfgVJ7/ugInDxXloEEcvL3rMg</vt:lpwstr>
  </property>
  <property fmtid="{D5CDD505-2E9C-101B-9397-08002B2CF9AE}" pid="39" name="x1ye=41">
    <vt:lpwstr>/Qz8R6fl7C2bF6T1iOsk2x2DAAU+sTknCtfneiV7RMSU7i2qyocf8rskch6D6y7vg0YCsrS5bvjXbw9UUlHrkANZvyUfYond+ZJz4XPNXP1pFPdgfvYfZQR3RX+niupVbFJD9kY4LxAno89mUurFasbWqkGXpAv0UEtMP71sUMQAgSndZHEtGlZ8/RVvQnuSKvSUPTfs1vxJYzz6gJPW3+IEVI+8f8GkbIukhTbbWeUdGYupadA/zM2hZ5yKUYn</vt:lpwstr>
  </property>
  <property fmtid="{D5CDD505-2E9C-101B-9397-08002B2CF9AE}" pid="40" name="x1ye=42">
    <vt:lpwstr>JxUGU7NukXjnLB4YpbHMqyp1080iPz+P9fB+DiD+KgxJbpN/GGAhHTkE7NDiEthWZtduLgkjNSoZWQcj+U7F2fh0VeK4clCcgJNy7+2q69fsJ3417iz7FDbMKUJYiE4qyN9PEylEcsVuREljMt0V2EjNuzM4AXzIgzPWj0CYNktDuThQuoAF1EUIifrexvN2oGxMXajcvQICR793tYLIUSKNjyImMrrDGR4N1kBr8SPvBmzujGabx0GU2bUbZFm</vt:lpwstr>
  </property>
  <property fmtid="{D5CDD505-2E9C-101B-9397-08002B2CF9AE}" pid="41" name="x1ye=43">
    <vt:lpwstr>pB4XHaxNeXAP2L+gP7XpSMuZIJm1/xAe+nu6Qgfc6O4Ry5osUnCLEKFYAszCsNNcsObWyo6g/6NGtaAb6f5q8FIcz120UuzR4BHHF+EW0FiuSVwk0FGuvNsex6kG2pH9do/1/X+lh2QmsFdlI7mub4MKOxs/cEgIO5N8Iq9ab/De3pf08xmC5+aENocf2ThS90FGGp06ks0+D//lgD8HOO+R71n9+7RKqTzj4O7WgOKBPefv4byD2Zr/3bDgJO/</vt:lpwstr>
  </property>
  <property fmtid="{D5CDD505-2E9C-101B-9397-08002B2CF9AE}" pid="42" name="x1ye=44">
    <vt:lpwstr>dg9kVqGgReMZrf1Qe6mUD3A5rci53aOAojrrT523Of2kq8pd/S3c4BiG8fRoqTzdUsRq1PrJ9F8Jf1Eqc+csUkOA7Wgqwo455qmWMcOXscZH10SZyCbjT9WYr95pYUxvFEaq7fUfG9VhqVzwAVSBxCTaxG508dseHaKruUYrFxCzEayQLsOOzZ0T9F8m92ALcgsJnc2robOraGuHY98Y0eGsD1xqU7Q9pPGFypQWKaHWSI53/ex0BoVDcVQJX8D</vt:lpwstr>
  </property>
  <property fmtid="{D5CDD505-2E9C-101B-9397-08002B2CF9AE}" pid="43" name="x1ye=45">
    <vt:lpwstr>9Af7cUWNozOgkKmgnxcCvO1MPfXwZc2bQYKMpxOIZgeRnImPrvzqtVC47vbPlyHuRqg8WyNZffhcL7XI4hgYFfL48Z6XMDcxly8r2UQRqnOdkssewcb4cYr9N9H1+j6sLBWhZDfeHf5IwbQiC0A36rrFrU+MvEXmVqj3BdPkrmyIDi+zas0k+yiBWRSvh12Su83TH94LmMBisO/CfptfFLArHDryTdJ6hKRCqvsXolq5fDq9ZIg9v97MTMRvejb</vt:lpwstr>
  </property>
  <property fmtid="{D5CDD505-2E9C-101B-9397-08002B2CF9AE}" pid="44" name="x1ye=46">
    <vt:lpwstr>ONeqhpQ0y/mccV3jBTj1v4RB2+CiOaPZYDy+FoYxx/JdGBnFmcGE76IrYq7fSX8UE3QKkCpUQQCBEWnek6jsPfZF59ijyVjIbMizL6wBRZqjc7PeT6M1yu+uv0QnoYXCCure2DzSJOhP68v8vfOfKR/Xh86GiRBD31qo61Gy9exXIxVIjoZwySSyQJ+wpp1L9k9cibdtTfMNUQ4qJTV9q8T0kUb2l9gmKK4fBgKJ19jlOuGvb4c1+sGYmSVio+Z</vt:lpwstr>
  </property>
  <property fmtid="{D5CDD505-2E9C-101B-9397-08002B2CF9AE}" pid="45" name="x1ye=47">
    <vt:lpwstr>EdO1Ty/ts4VOhHuN/d8VqIRoPuYN+CldNOyvwHv1ptZoTELaO1nn6XjBFC0B4XcbTf/IDMaFZBJsre/GHQ08rpmQWHq2YhLSGb+enHzEsvPkBK5CughzOOfe2SOs/uq0OjxJRu1AKTb7113WORIM0hxv+O6Ahg5V9sOSAOIuqLABrn0SIXclD6645JLE/PMTd600bd8zfhr37RuhgYyxLfYgYy2wJnc1Dqkm5eqchsA58LgnfBOs8XoBG5kWeoj</vt:lpwstr>
  </property>
  <property fmtid="{D5CDD505-2E9C-101B-9397-08002B2CF9AE}" pid="46" name="x1ye=48">
    <vt:lpwstr>tBNGAsPC5zUHg3mWt9T0A4enpBWPqWghohP4SSirHsGrEWTTgBkkSeAfaTE2mUCtk5iGuVGqNeFl+Pf+rSVdobX/KLDCXUIQ3FlovcySvrC+W8SCzXkNLPp5V9Gd4fbOrpbaXMtMO6Ri/mwpCjJeEchDvac4XZDnNy+N1VBel4Lekw3zeZnjtf8ZwnpV0l2o7Q5XOzXJjpFjUOKjXwuAaqWry/xWivzLsRmk5t8PTNBT5fSHLB9ET9UujZRY9XH</vt:lpwstr>
  </property>
  <property fmtid="{D5CDD505-2E9C-101B-9397-08002B2CF9AE}" pid="47" name="x1ye=49">
    <vt:lpwstr>yYoufivyxe7nolGlyR3wlVZjcv+KRD3bU7ER2gOisvUvH+KUc2E72ANDEwNyowlODNyYDmKmtoAusB07PkucE5JDEO8O1J7tx2VbDjATrlHoAV1hSHyon9JhXpUYCVDo8xW6rMunj9ztDSzhc3pF31StqYiRjYy4ek+HvX5L7EBT3gCUPAFv+CFZ4r7zQAd3FJMVJDK0b59D4rjrOnc5qH+JvWeDtjSCi2o6nWWHqqGSRs0q2McSKDWr1ohrSrZ</vt:lpwstr>
  </property>
  <property fmtid="{D5CDD505-2E9C-101B-9397-08002B2CF9AE}" pid="48" name="x1ye=5">
    <vt:lpwstr>p6Jl4H+xbwbfMuEtQMSV6XoF6Q6NWVza0JpwbMu3/lSn+ZwBlz27bJ1FWEeBY1bD5I8o1/rDcX7FBeaIMDWf1wl2elnRpyw51Fguwehvbr4Vj/BXZERMDlnS7fDL/IRGxRcp5qHvGtwd/F6/mCGQfUt4o+yjVNTpH8UkbrrMRVSl6aQZz+tz+QH58lpvxcft5m1A5lt02lO3QYtWd8zoTshhAnpwaUKoBNqu56MplctWQbnkqS7hE1bCbrCEMPY</vt:lpwstr>
  </property>
  <property fmtid="{D5CDD505-2E9C-101B-9397-08002B2CF9AE}" pid="49" name="x1ye=50">
    <vt:lpwstr>rwS2DYM35Hkfi3Bu1E6DbKKKHPMKq4IUzSryAAEcswj4EPPKWVKnNHk74GYtjOoHwVcewY01iN7UYtkBJN4iRcNGRFLcGPP/uH52hy3cJqVTVprBxaUDK/oz/0H3JgtKzCLsT8mtUuR6RjrWa31FbVhBqPVbj8D9yyxtE9hlm8v3Q/w6pRHZGkGZVXs9X60+O2v0of4OjXNNIJSnp8+AkTrXm0MK509pcBwhFGpbkeFHKgQHyoqSmFM/WTrangj</vt:lpwstr>
  </property>
  <property fmtid="{D5CDD505-2E9C-101B-9397-08002B2CF9AE}" pid="50" name="x1ye=51">
    <vt:lpwstr>De95neyWlTiY0xWFlzQzhoAkbmI2dVt2hj0QXaky1RCJ0/VqbT1jdB8DVLfWpZBLRqJL6ZfV+kvSPAs7l/xx3QVwm5h37urrrFfYmE/yiLQE2sQL7qYYYXl+E85iDT3GPvA5UuOmTE9KF2D4KdgTezXgyBoUWoiYiRqZoe7HBumcpydP4SALDpJY218d8XAjkpkwv0bGLwUVG4+Pn9S4Xg9mZpDkrdgDfHY3wdNm2Bbkhiq7FSlqRBsR4XYA9+G</vt:lpwstr>
  </property>
  <property fmtid="{D5CDD505-2E9C-101B-9397-08002B2CF9AE}" pid="51" name="x1ye=52">
    <vt:lpwstr>epI+KZbZLjMg04IV68uQcnSZ8RAkXL0Q3dzSGB8kpS37PukK49yFNVkvyu9cvMkoudH1VIDNPqBcYkrEJkf+ovxuFcRcuj7XPFA2WFGomS/WhVULAvNYzz/iAdDAdY2LjqrZeeFA9k4kkliYVV5TJlbLG3gU+iFstjzi4MruGxS26pljOuMsI96zW8/7K4cvaVwSNPkjbAb9NoA+rs9eVWlTKFni+XdrP5mUfpoEXjbJowk2M1jxNi4NPDTezp0</vt:lpwstr>
  </property>
  <property fmtid="{D5CDD505-2E9C-101B-9397-08002B2CF9AE}" pid="52" name="x1ye=53">
    <vt:lpwstr>OBwmAZuMpzJ9vI3/m2oV/qXLY6UzTXsFXWykmYhSd87A77GHI6jxNSJYeHKH5hvtZ0tjYhWqOsmZVZLhbBoqs8YSD1Gb+yOeqq5l0lBdigIsfz3JdFJSfeiJJIJS3DWIp8j7+aMElor+ceqYl1TmKhVNXfYrHvnc8VG/29irZQLG2FnCaDA9OOZqLPQpbUtXtRKH3Y0vmnA7rFyjADW7/BupkeOgAn2aq/iFFcvTL8J4d3K5f9erY3FCkPenlJK</vt:lpwstr>
  </property>
  <property fmtid="{D5CDD505-2E9C-101B-9397-08002B2CF9AE}" pid="53" name="x1ye=54">
    <vt:lpwstr>6FC5yQow7URLOLRZ32mBUjbHQbzjjfdwyEGX1w/R/3cQhHYDUAAA==</vt:lpwstr>
  </property>
  <property fmtid="{D5CDD505-2E9C-101B-9397-08002B2CF9AE}" pid="54" name="x1ye=6">
    <vt:lpwstr>IaESReYrrqBWN0fZ4ZQxMWENDHXPGL9GcA586ASIaXf4ySaXt+JHtGEUQXXy8WFLDg0tfuTFxz1yHsikisymiTKEYOl/PDIWT6EZi0WUB8hFB6VEvXjpA1QHfo1ryzDZjliuBFlCR7BSFgopKDpKvHJPvAg0c5BpggYMOaUS1cJn87PnqaVMIIF9aiAVVcZ2RQMnTc3/d8ff9b88LJfHfRk2Y2I1Mt7yNPQhsw4uuDkfa6cQ8cnNp3So3Al+004</vt:lpwstr>
  </property>
  <property fmtid="{D5CDD505-2E9C-101B-9397-08002B2CF9AE}" pid="55" name="x1ye=7">
    <vt:lpwstr>c3kxbsn2NP1V8IOsE3+tyiga+O8O+cygMspaYcM2X0iRr55dLUD4iKBVB4U8nS31VN98pgMCZ2ndaP2qcERXCIKPRHe5cRFw0fOSMhgkZrBF6d5O3HQ39N9V9S1hv/H72JORppBKMoB6nSJPeW9/on5rS5xjUSx2w+MkCFvLPvBMQ9S4IdN4yZVKtvs5Y/1UtCBLZiTo/ByN43ktkQ8GpRFDb3+dvLYcMIHpt0PUvlqwbAnvc0Ak2tUghVhUzpu</vt:lpwstr>
  </property>
  <property fmtid="{D5CDD505-2E9C-101B-9397-08002B2CF9AE}" pid="56" name="x1ye=8">
    <vt:lpwstr>9ecQJeHJGQH7Zx/Pb4fASEuEalVfSAeSm1hKye28IK2pXOXUfcS86JSPmOsRsk5nJLiTEXpHQOgGWsG3VpmV/iIIm0HQ9VFH3UKnvGuq2CrBa23phpfGzVt5CPClqzbMH84nGl5GnqmLU1Sh46j+7kqPGpfDXvJCRjog6e7Bn8Ad8oirieIBD0tG3x84cEpTxYR7xPXpT219IyhEV5gpA1Gk1d6f0T+NjBCz7wpvjYU4O2Pw7efNTgnw883GkaY</vt:lpwstr>
  </property>
  <property fmtid="{D5CDD505-2E9C-101B-9397-08002B2CF9AE}" pid="57" name="x1ye=9">
    <vt:lpwstr>Hi28ScLLT06YoP/42cSkt0bpimgkO8k5q8BfxGQYYiBsxBzDgobmZ5cx4yjv4dKyem7o662pIfdwzpPs8rbJdSoucB3V4Mzr2UtYVPkW2UKZmrewZzj45h7eFkiJHnWxG/laRWNsDCrQ/bHPSvwmttS+CnXw71vIDJEhaJpReMIPjsZfuSUvkPdIHanI+dO/cWdDY9JfRrnN7SYf1ceuX+iKFpA1Nz3c6GruBuPJrnuDvLyapiI9POuh/ve6L/I</vt:lpwstr>
  </property>
</Properties>
</file>