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tbl>
      <w:tblPr>
        <w:tblStyle w:val="toptable"/>
        <w:tblW w:w="0" w:type="auto"/>
        <w:tblCellSpacing w:w="0" w:type="dxa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2240"/>
      </w:tblGrid>
      <w:tr w:rsidR="009C6017">
        <w:trPr>
          <w:tblCellSpacing w:w="0" w:type="dxa"/>
        </w:trPr>
        <w:tc>
          <w:tcPr>
            <w:tcW w:w="13640" w:type="dxa"/>
            <w:shd w:val="clear" w:color="auto" w:fill="404040"/>
            <w:tcMar>
              <w:top w:w="100" w:type="dxa"/>
              <w:left w:w="700" w:type="dxa"/>
              <w:bottom w:w="100" w:type="dxa"/>
              <w:right w:w="700" w:type="dxa"/>
            </w:tcMar>
            <w:hideMark/>
          </w:tcPr>
          <w:p w:rsidR="009C6017" w:rsidRDefault="00A20872">
            <w:pPr>
              <w:pStyle w:val="documentskn-mld7name-secnametopdiv"/>
              <w:pBdr>
                <w:left w:val="none" w:sz="0" w:space="31" w:color="auto"/>
                <w:right w:val="none" w:sz="0" w:space="31" w:color="auto"/>
              </w:pBdr>
              <w:ind w:left="1400" w:right="1400"/>
              <w:jc w:val="center"/>
              <w:rPr>
                <w:rStyle w:val="documentskn-mld7top-sectionparagraph"/>
                <w:rFonts w:ascii="Century Gothic" w:eastAsia="Century Gothic" w:hAnsi="Century Gothic" w:cs="Century Gothic"/>
                <w:color w:val="404040"/>
              </w:rPr>
            </w:pPr>
            <w:r>
              <w:rPr>
                <w:rStyle w:val="documentskn-mld7top-sectionparagraph"/>
                <w:rFonts w:ascii="Century Gothic" w:eastAsia="Century Gothic" w:hAnsi="Century Gothic" w:cs="Century Gothic"/>
                <w:color w:val="404040"/>
              </w:rPr>
              <w:t> </w:t>
            </w:r>
          </w:p>
          <w:p w:rsidR="009C6017" w:rsidRDefault="00A20872">
            <w:pPr>
              <w:pStyle w:val="documentskn-mld7monogram"/>
              <w:pBdr>
                <w:left w:val="none" w:sz="0" w:space="31" w:color="auto"/>
                <w:right w:val="none" w:sz="0" w:space="31" w:color="auto"/>
              </w:pBdr>
              <w:spacing w:line="200" w:lineRule="exact"/>
              <w:ind w:left="1400" w:right="1400"/>
              <w:rPr>
                <w:rStyle w:val="documentskn-mld7top-sectionparagraph"/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Style w:val="span"/>
                <w:rFonts w:ascii="Century Gothic" w:eastAsia="Century Gothic" w:hAnsi="Century Gothic" w:cs="Century Gothic"/>
                <w:strike/>
                <w:position w:val="-2"/>
                <w:sz w:val="36"/>
                <w:szCs w:val="20"/>
              </w:rPr>
              <w:t>                 </w:t>
            </w:r>
            <w:r>
              <w:rPr>
                <w:rStyle w:val="documentskn-mld7top-sectionparagraph"/>
                <w:rFonts w:ascii="Century Gothic" w:eastAsia="Century Gothic" w:hAnsi="Century Gothic" w:cs="Century Gothic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>  </w:t>
            </w:r>
            <w:r>
              <w:rPr>
                <w:rStyle w:val="documentskn-mld7top-sectionparagraph"/>
                <w:rFonts w:ascii="Century Gothic" w:eastAsia="Century Gothic" w:hAnsi="Century Gothic" w:cs="Century Gothic"/>
                <w:sz w:val="20"/>
                <w:szCs w:val="20"/>
              </w:rPr>
              <w:t xml:space="preserve"> </w:t>
            </w:r>
            <w:r>
              <w:rPr>
                <w:rStyle w:val="documentskn-mld7monogrammonotxt"/>
                <w:sz w:val="20"/>
                <w:szCs w:val="20"/>
                <w:shd w:val="clear" w:color="auto" w:fill="auto"/>
              </w:rPr>
              <w:t>KS</w:t>
            </w:r>
            <w:r>
              <w:rPr>
                <w:rStyle w:val="documentskn-mld7top-sectionparagraph"/>
                <w:rFonts w:ascii="Century Gothic" w:eastAsia="Century Gothic" w:hAnsi="Century Gothic" w:cs="Century Gothic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>  </w:t>
            </w:r>
            <w:r>
              <w:rPr>
                <w:rStyle w:val="documentskn-mld7top-sectionparagraph"/>
                <w:rFonts w:ascii="Century Gothic" w:eastAsia="Century Gothic" w:hAnsi="Century Gothic" w:cs="Century Gothic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strike/>
                <w:position w:val="-2"/>
                <w:sz w:val="36"/>
                <w:szCs w:val="20"/>
              </w:rPr>
              <w:t>                 </w:t>
            </w:r>
            <w:r>
              <w:rPr>
                <w:rStyle w:val="documentskn-mld7top-sectionparagraph"/>
                <w:rFonts w:ascii="Century Gothic" w:eastAsia="Century Gothic" w:hAnsi="Century Gothic" w:cs="Century Gothic"/>
                <w:sz w:val="20"/>
                <w:szCs w:val="20"/>
              </w:rPr>
              <w:t xml:space="preserve"> </w:t>
            </w:r>
          </w:p>
          <w:p w:rsidR="009C6017" w:rsidRDefault="00A20872">
            <w:pPr>
              <w:pStyle w:val="documentskn-mld7name"/>
              <w:pBdr>
                <w:left w:val="none" w:sz="0" w:space="31" w:color="auto"/>
                <w:right w:val="none" w:sz="0" w:space="31" w:color="auto"/>
              </w:pBdr>
              <w:ind w:left="1400" w:right="1400"/>
              <w:rPr>
                <w:rStyle w:val="documentskn-mld7top-sectionparagraph"/>
              </w:rPr>
            </w:pPr>
            <w:r>
              <w:rPr>
                <w:rStyle w:val="span"/>
              </w:rPr>
              <w:t>KAUSHAL</w:t>
            </w:r>
            <w:r>
              <w:rPr>
                <w:rStyle w:val="documentskn-mld7top-sectionparagraph"/>
              </w:rPr>
              <w:t xml:space="preserve"> </w:t>
            </w:r>
            <w:r>
              <w:rPr>
                <w:rStyle w:val="span"/>
              </w:rPr>
              <w:t>SINGH</w:t>
            </w:r>
          </w:p>
          <w:p w:rsidR="009C6017" w:rsidRDefault="00A20872">
            <w:pPr>
              <w:pStyle w:val="documentskn-mld7name-secnamebottomdiv"/>
              <w:pBdr>
                <w:left w:val="none" w:sz="0" w:space="31" w:color="auto"/>
                <w:right w:val="none" w:sz="0" w:space="31" w:color="auto"/>
              </w:pBdr>
              <w:ind w:left="1400" w:right="1400"/>
              <w:jc w:val="center"/>
              <w:rPr>
                <w:rStyle w:val="documentskn-mld7top-sectionparagraph"/>
                <w:rFonts w:ascii="Century Gothic" w:eastAsia="Century Gothic" w:hAnsi="Century Gothic" w:cs="Century Gothic"/>
                <w:color w:val="404040"/>
              </w:rPr>
            </w:pPr>
            <w:r>
              <w:rPr>
                <w:rStyle w:val="documentskn-mld7top-sectionparagraph"/>
                <w:rFonts w:ascii="Century Gothic" w:eastAsia="Century Gothic" w:hAnsi="Century Gothic" w:cs="Century Gothic"/>
                <w:color w:val="404040"/>
              </w:rPr>
              <w:t> </w:t>
            </w:r>
          </w:p>
        </w:tc>
      </w:tr>
      <w:tr w:rsidR="009C6017">
        <w:trPr>
          <w:tblCellSpacing w:w="0" w:type="dxa"/>
        </w:trPr>
        <w:tc>
          <w:tcPr>
            <w:tcW w:w="13640" w:type="dxa"/>
            <w:tcBorders>
              <w:top w:val="single" w:sz="8" w:space="0" w:color="404040"/>
              <w:bottom w:val="single" w:sz="8" w:space="0" w:color="404040"/>
            </w:tcBorders>
            <w:shd w:val="clear" w:color="auto" w:fill="2C806E"/>
            <w:tcMar>
              <w:top w:w="100" w:type="dxa"/>
              <w:left w:w="700" w:type="dxa"/>
              <w:bottom w:w="100" w:type="dxa"/>
              <w:right w:w="700" w:type="dxa"/>
            </w:tcMar>
            <w:hideMark/>
          </w:tcPr>
          <w:p w:rsidR="009C6017" w:rsidRDefault="00A20872">
            <w:pPr>
              <w:spacing w:line="200" w:lineRule="atLeast"/>
              <w:ind w:left="700" w:right="700"/>
              <w:jc w:val="center"/>
              <w:textAlignment w:val="auto"/>
              <w:rPr>
                <w:rStyle w:val="span"/>
                <w:rFonts w:ascii="Source Sans Pro" w:eastAsia="Source Sans Pro" w:hAnsi="Source Sans Pro" w:cs="Source Sans Pro"/>
                <w:b/>
                <w:bCs/>
                <w:color w:val="FFFFFF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b/>
                <w:bCs/>
                <w:color w:val="FFFFFF"/>
                <w:sz w:val="20"/>
                <w:szCs w:val="20"/>
              </w:rPr>
              <w:t>Pune 123456</w:t>
            </w:r>
            <w:r>
              <w:rPr>
                <w:rStyle w:val="documentskn-mld7addresslinth-child1"/>
                <w:rFonts w:ascii="Source Sans Pro" w:eastAsia="Source Sans Pro" w:hAnsi="Source Sans Pro" w:cs="Source Sans Pro"/>
                <w:b/>
                <w:bCs/>
                <w:color w:val="FFFFFF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Source Sans Pro" w:eastAsia="Source Sans Pro" w:hAnsi="Source Sans Pro" w:cs="Source Sans Pro"/>
                <w:b/>
                <w:bCs/>
                <w:color w:val="FFFFFF"/>
                <w:sz w:val="20"/>
                <w:szCs w:val="20"/>
              </w:rPr>
              <w:t>    •    </w:t>
            </w:r>
            <w:r>
              <w:rPr>
                <w:rStyle w:val="documentskn-mld7addressli"/>
                <w:rFonts w:ascii="Source Sans Pro" w:eastAsia="Source Sans Pro" w:hAnsi="Source Sans Pro" w:cs="Source Sans Pro"/>
                <w:b/>
                <w:bCs/>
                <w:color w:val="FFFFFF"/>
                <w:sz w:val="20"/>
                <w:szCs w:val="20"/>
              </w:rPr>
              <w:t xml:space="preserve"> </w:t>
            </w:r>
            <w:r w:rsidR="00566F0F">
              <w:rPr>
                <w:rStyle w:val="documentskn-mld7addressli"/>
                <w:rFonts w:ascii="Source Sans Pro" w:eastAsia="Source Sans Pro" w:hAnsi="Source Sans Pro" w:cs="Source Sans Pro"/>
                <w:b/>
                <w:bCs/>
                <w:color w:val="FFFFFF"/>
                <w:sz w:val="20"/>
                <w:szCs w:val="20"/>
              </w:rPr>
              <w:t>+91</w:t>
            </w:r>
            <w:r>
              <w:rPr>
                <w:rStyle w:val="span"/>
                <w:rFonts w:ascii="Source Sans Pro" w:eastAsia="Source Sans Pro" w:hAnsi="Source Sans Pro" w:cs="Source Sans Pro"/>
                <w:b/>
                <w:bCs/>
                <w:color w:val="FFFFFF"/>
                <w:sz w:val="20"/>
                <w:szCs w:val="20"/>
              </w:rPr>
              <w:t>1234567890</w:t>
            </w:r>
            <w:r>
              <w:rPr>
                <w:rStyle w:val="documentskn-mld7addressli"/>
                <w:rFonts w:ascii="Source Sans Pro" w:eastAsia="Source Sans Pro" w:hAnsi="Source Sans Pro" w:cs="Source Sans Pro"/>
                <w:b/>
                <w:bCs/>
                <w:color w:val="FFFFFF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Source Sans Pro" w:eastAsia="Source Sans Pro" w:hAnsi="Source Sans Pro" w:cs="Source Sans Pro"/>
                <w:b/>
                <w:bCs/>
                <w:color w:val="FFFFFF"/>
                <w:sz w:val="20"/>
                <w:szCs w:val="20"/>
              </w:rPr>
              <w:t>    •    </w:t>
            </w:r>
            <w:r>
              <w:rPr>
                <w:rStyle w:val="documentskn-mld7addresslinth-last-child1"/>
                <w:rFonts w:ascii="Source Sans Pro" w:eastAsia="Source Sans Pro" w:hAnsi="Source Sans Pro" w:cs="Source Sans Pro"/>
                <w:b/>
                <w:bCs/>
                <w:color w:val="FFFFFF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Source Sans Pro" w:eastAsia="Source Sans Pro" w:hAnsi="Source Sans Pro" w:cs="Source Sans Pro"/>
                <w:b/>
                <w:bCs/>
                <w:color w:val="FFFFFF"/>
                <w:sz w:val="20"/>
                <w:szCs w:val="20"/>
              </w:rPr>
              <w:t>kaushalkishor01@gmail.com</w:t>
            </w:r>
            <w:r>
              <w:rPr>
                <w:rStyle w:val="documentskn-mld7addresslinth-last-child1"/>
                <w:rFonts w:ascii="Source Sans Pro" w:eastAsia="Source Sans Pro" w:hAnsi="Source Sans Pro" w:cs="Source Sans Pro"/>
                <w:b/>
                <w:bCs/>
                <w:color w:val="FFFFFF"/>
                <w:sz w:val="20"/>
                <w:szCs w:val="20"/>
              </w:rPr>
              <w:t xml:space="preserve"> </w:t>
            </w:r>
          </w:p>
        </w:tc>
      </w:tr>
    </w:tbl>
    <w:p w:rsidR="009C6017" w:rsidRDefault="009C6017">
      <w:pPr>
        <w:rPr>
          <w:vanish/>
        </w:rPr>
      </w:pPr>
    </w:p>
    <w:p w:rsidR="009C6017" w:rsidRDefault="00A20872">
      <w:pPr>
        <w:spacing w:line="20" w:lineRule="auto"/>
        <w:sectPr w:rsidR="009C6017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2240" w:h="15840"/>
          <w:pgMar w:top="0" w:right="0" w:bottom="600" w:left="0" w:header="0" w:footer="0" w:gutter="0"/>
          <w:cols w:space="720"/>
        </w:sectPr>
      </w:pPr>
      <w:r>
        <w:rPr>
          <w:color w:val="FFFFFF"/>
          <w:sz w:val="2"/>
        </w:rPr>
        <w:t>.</w:t>
      </w:r>
    </w:p>
    <w:p w:rsidR="009C6017" w:rsidRDefault="009C6017">
      <w:pPr>
        <w:spacing w:line="20" w:lineRule="auto"/>
      </w:pPr>
    </w:p>
    <w:tbl>
      <w:tblPr>
        <w:tblStyle w:val="documentskn-mld7parent-container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700"/>
        <w:gridCol w:w="6930"/>
        <w:gridCol w:w="410"/>
        <w:gridCol w:w="400"/>
        <w:gridCol w:w="3100"/>
        <w:gridCol w:w="700"/>
      </w:tblGrid>
      <w:tr w:rsidR="009C6017">
        <w:trPr>
          <w:tblCellSpacing w:w="0" w:type="dxa"/>
        </w:trPr>
        <w:tc>
          <w:tcPr>
            <w:tcW w:w="70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9C6017" w:rsidRDefault="009C6017">
            <w:pPr>
              <w:pStyle w:val="documentparent-containersidecellParagraph"/>
              <w:spacing w:line="200" w:lineRule="atLeast"/>
              <w:textAlignment w:val="auto"/>
              <w:rPr>
                <w:rStyle w:val="documentparent-containersidecell"/>
                <w:rFonts w:ascii="Century Gothic" w:eastAsia="Century Gothic" w:hAnsi="Century Gothic" w:cs="Century Gothic"/>
                <w:color w:val="404040"/>
                <w:sz w:val="20"/>
                <w:szCs w:val="20"/>
              </w:rPr>
            </w:pPr>
          </w:p>
        </w:tc>
        <w:tc>
          <w:tcPr>
            <w:tcW w:w="6930" w:type="dxa"/>
            <w:tcMar>
              <w:top w:w="0" w:type="dxa"/>
              <w:left w:w="0" w:type="dxa"/>
              <w:bottom w:w="160" w:type="dxa"/>
              <w:right w:w="0" w:type="dxa"/>
            </w:tcMar>
            <w:hideMark/>
          </w:tcPr>
          <w:p w:rsidR="009C6017" w:rsidRDefault="00A20872">
            <w:pPr>
              <w:pStyle w:val="documentskn-mld7parent-containersectionnth-child1scspdiv"/>
              <w:rPr>
                <w:rStyle w:val="documentskn-mld7left-box"/>
                <w:rFonts w:ascii="Century Gothic" w:eastAsia="Century Gothic" w:hAnsi="Century Gothic" w:cs="Century Gothic"/>
                <w:color w:val="404040"/>
                <w:sz w:val="14"/>
                <w:szCs w:val="14"/>
              </w:rPr>
            </w:pPr>
            <w:r>
              <w:rPr>
                <w:rStyle w:val="documentskn-mld7left-box"/>
                <w:rFonts w:ascii="Century Gothic" w:eastAsia="Century Gothic" w:hAnsi="Century Gothic" w:cs="Century Gothic"/>
                <w:color w:val="404040"/>
                <w:sz w:val="14"/>
                <w:szCs w:val="14"/>
              </w:rPr>
              <w:t> </w:t>
            </w:r>
          </w:p>
          <w:p w:rsidR="009C6017" w:rsidRDefault="00A20872">
            <w:pPr>
              <w:pStyle w:val="documentskn-mld7sectiontitle"/>
              <w:rPr>
                <w:rStyle w:val="documentskn-mld7left-box"/>
              </w:rPr>
            </w:pPr>
            <w:r>
              <w:rPr>
                <w:rStyle w:val="documentskn-mld7left-box"/>
              </w:rPr>
              <w:t>Summary</w:t>
            </w:r>
          </w:p>
          <w:p w:rsidR="009C6017" w:rsidRDefault="009C6017">
            <w:pPr>
              <w:pStyle w:val="div"/>
              <w:spacing w:line="100" w:lineRule="exact"/>
              <w:rPr>
                <w:rStyle w:val="documentskn-mld7left-box"/>
                <w:rFonts w:ascii="Century Gothic" w:eastAsia="Century Gothic" w:hAnsi="Century Gothic" w:cs="Century Gothic"/>
                <w:color w:val="404040"/>
                <w:sz w:val="20"/>
                <w:szCs w:val="20"/>
              </w:rPr>
            </w:pPr>
          </w:p>
          <w:p w:rsidR="009C6017" w:rsidRDefault="00A20872" w:rsidP="00566F0F">
            <w:pPr>
              <w:pStyle w:val="p"/>
              <w:spacing w:line="200" w:lineRule="atLeast"/>
              <w:jc w:val="both"/>
              <w:rPr>
                <w:rStyle w:val="documentskn-mld7left-box"/>
                <w:rFonts w:ascii="Century Gothic" w:eastAsia="Century Gothic" w:hAnsi="Century Gothic" w:cs="Century Gothic"/>
                <w:color w:val="404040"/>
                <w:sz w:val="20"/>
                <w:szCs w:val="20"/>
              </w:rPr>
            </w:pPr>
            <w:r>
              <w:rPr>
                <w:rStyle w:val="documentskn-mld7left-box"/>
                <w:rFonts w:ascii="Century Gothic" w:eastAsia="Century Gothic" w:hAnsi="Century Gothic" w:cs="Century Gothic"/>
                <w:color w:val="404040"/>
                <w:sz w:val="20"/>
                <w:szCs w:val="20"/>
              </w:rPr>
              <w:t>Creative Business Analyst with a broad-based background in highly competitive and dynamic organizations. Recognized as a decisive leader and excellent team player. Committed to forming strong, productive teams.</w:t>
            </w:r>
          </w:p>
          <w:p w:rsidR="009C6017" w:rsidRDefault="00A20872">
            <w:pPr>
              <w:pStyle w:val="documentskn-mld7parent-containersectionscspdiv"/>
              <w:rPr>
                <w:rStyle w:val="documentskn-mld7left-box"/>
                <w:rFonts w:ascii="Century Gothic" w:eastAsia="Century Gothic" w:hAnsi="Century Gothic" w:cs="Century Gothic"/>
                <w:color w:val="404040"/>
              </w:rPr>
            </w:pPr>
            <w:r>
              <w:rPr>
                <w:rStyle w:val="documentskn-mld7left-box"/>
                <w:rFonts w:ascii="Century Gothic" w:eastAsia="Century Gothic" w:hAnsi="Century Gothic" w:cs="Century Gothic"/>
                <w:color w:val="404040"/>
              </w:rPr>
              <w:t> </w:t>
            </w:r>
          </w:p>
          <w:p w:rsidR="009C6017" w:rsidRDefault="00A20872">
            <w:pPr>
              <w:pStyle w:val="documentskn-mld7sectiontitle"/>
              <w:rPr>
                <w:rStyle w:val="documentskn-mld7left-box"/>
              </w:rPr>
            </w:pPr>
            <w:r>
              <w:rPr>
                <w:rStyle w:val="documentskn-mld7left-box"/>
              </w:rPr>
              <w:t>Experience</w:t>
            </w:r>
          </w:p>
          <w:p w:rsidR="009C6017" w:rsidRDefault="009C6017">
            <w:pPr>
              <w:pStyle w:val="div"/>
              <w:spacing w:line="100" w:lineRule="exact"/>
              <w:rPr>
                <w:rStyle w:val="documentskn-mld7left-box"/>
                <w:rFonts w:ascii="Century Gothic" w:eastAsia="Century Gothic" w:hAnsi="Century Gothic" w:cs="Century Gothic"/>
                <w:color w:val="404040"/>
                <w:sz w:val="20"/>
                <w:szCs w:val="20"/>
              </w:rPr>
            </w:pPr>
          </w:p>
          <w:p w:rsidR="009C6017" w:rsidRDefault="00A20872">
            <w:pPr>
              <w:pStyle w:val="documentskn-mld7paragraphfirstparagraphpspcdiv"/>
              <w:spacing w:line="220" w:lineRule="atLeast"/>
              <w:rPr>
                <w:rStyle w:val="documentskn-mld7left-box"/>
                <w:rFonts w:ascii="Century Gothic" w:eastAsia="Century Gothic" w:hAnsi="Century Gothic" w:cs="Century Gothic"/>
                <w:color w:val="404040"/>
                <w:sz w:val="2"/>
                <w:szCs w:val="2"/>
              </w:rPr>
            </w:pPr>
            <w:r>
              <w:rPr>
                <w:rStyle w:val="documentskn-mld7left-box"/>
                <w:rFonts w:ascii="Century Gothic" w:eastAsia="Century Gothic" w:hAnsi="Century Gothic" w:cs="Century Gothic"/>
                <w:color w:val="404040"/>
                <w:sz w:val="2"/>
                <w:szCs w:val="2"/>
              </w:rPr>
              <w:t> </w:t>
            </w:r>
          </w:p>
          <w:p w:rsidR="009C6017" w:rsidRDefault="00A20872">
            <w:pPr>
              <w:pStyle w:val="documentskn-mld7disp-blk"/>
              <w:pBdr>
                <w:bottom w:val="none" w:sz="0" w:space="3" w:color="auto"/>
              </w:pBdr>
              <w:spacing w:line="200" w:lineRule="atLeast"/>
              <w:rPr>
                <w:rStyle w:val="documentskn-mld7left-box"/>
                <w:rFonts w:ascii="Century Gothic" w:eastAsia="Century Gothic" w:hAnsi="Century Gothic" w:cs="Century Gothic"/>
                <w:color w:val="404040"/>
                <w:sz w:val="20"/>
                <w:szCs w:val="20"/>
              </w:rPr>
            </w:pPr>
            <w:r>
              <w:rPr>
                <w:rStyle w:val="documentskn-mld7txt-bold"/>
                <w:rFonts w:ascii="Century Gothic" w:eastAsia="Century Gothic" w:hAnsi="Century Gothic" w:cs="Century Gothic"/>
                <w:color w:val="404040"/>
                <w:sz w:val="20"/>
                <w:szCs w:val="20"/>
              </w:rPr>
              <w:t>Business Analyst</w:t>
            </w:r>
            <w:r>
              <w:rPr>
                <w:rStyle w:val="span"/>
                <w:rFonts w:ascii="Century Gothic" w:eastAsia="Century Gothic" w:hAnsi="Century Gothic" w:cs="Century Gothic"/>
                <w:color w:val="404040"/>
                <w:sz w:val="20"/>
                <w:szCs w:val="20"/>
              </w:rPr>
              <w:t xml:space="preserve">, 11/2022 - 04/2023 </w:t>
            </w:r>
          </w:p>
          <w:p w:rsidR="009C6017" w:rsidRDefault="00A20872">
            <w:pPr>
              <w:pStyle w:val="documentskn-mld7disp-blk"/>
              <w:spacing w:line="200" w:lineRule="atLeast"/>
              <w:rPr>
                <w:rStyle w:val="documentskn-mld7left-box"/>
                <w:rFonts w:ascii="Century Gothic" w:eastAsia="Century Gothic" w:hAnsi="Century Gothic" w:cs="Century Gothic"/>
                <w:color w:val="404040"/>
                <w:sz w:val="20"/>
                <w:szCs w:val="20"/>
              </w:rPr>
            </w:pPr>
            <w:r>
              <w:rPr>
                <w:rStyle w:val="documentskn-mld7txt-bold"/>
                <w:rFonts w:ascii="Century Gothic" w:eastAsia="Century Gothic" w:hAnsi="Century Gothic" w:cs="Century Gothic"/>
                <w:i/>
                <w:iCs/>
                <w:color w:val="404040"/>
                <w:sz w:val="20"/>
                <w:szCs w:val="20"/>
              </w:rPr>
              <w:t>ABCD COR</w:t>
            </w:r>
            <w:r w:rsidR="00566F0F">
              <w:rPr>
                <w:rStyle w:val="documentskn-mld7txt-bold"/>
                <w:rFonts w:ascii="Century Gothic" w:eastAsia="Century Gothic" w:hAnsi="Century Gothic" w:cs="Century Gothic"/>
                <w:i/>
                <w:iCs/>
                <w:color w:val="404040"/>
                <w:sz w:val="20"/>
                <w:szCs w:val="20"/>
              </w:rPr>
              <w:t>P</w:t>
            </w:r>
            <w:r>
              <w:rPr>
                <w:rStyle w:val="span"/>
                <w:rFonts w:ascii="Century Gothic" w:eastAsia="Century Gothic" w:hAnsi="Century Gothic" w:cs="Century Gothic"/>
                <w:color w:val="404040"/>
                <w:sz w:val="20"/>
                <w:szCs w:val="20"/>
              </w:rPr>
              <w:t xml:space="preserve"> - Pune, India</w:t>
            </w:r>
          </w:p>
          <w:p w:rsidR="009C6017" w:rsidRDefault="00A20872" w:rsidP="00566F0F">
            <w:pPr>
              <w:pStyle w:val="documentskn-mld7ulli"/>
              <w:numPr>
                <w:ilvl w:val="0"/>
                <w:numId w:val="1"/>
              </w:numPr>
              <w:spacing w:before="100" w:after="100" w:line="200" w:lineRule="atLeast"/>
              <w:ind w:left="240" w:hanging="220"/>
              <w:jc w:val="both"/>
              <w:rPr>
                <w:rStyle w:val="span"/>
                <w:rFonts w:ascii="Century Gothic" w:eastAsia="Century Gothic" w:hAnsi="Century Gothic" w:cs="Century Gothic"/>
                <w:color w:val="404040"/>
                <w:sz w:val="20"/>
                <w:szCs w:val="20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404040"/>
                <w:sz w:val="20"/>
                <w:szCs w:val="20"/>
              </w:rPr>
              <w:t>Conducted market research to identify potential opportunities for new product development.</w:t>
            </w:r>
          </w:p>
          <w:p w:rsidR="009C6017" w:rsidRDefault="00A20872" w:rsidP="00566F0F">
            <w:pPr>
              <w:pStyle w:val="documentskn-mld7ulli"/>
              <w:numPr>
                <w:ilvl w:val="0"/>
                <w:numId w:val="1"/>
              </w:numPr>
              <w:spacing w:after="100" w:line="200" w:lineRule="atLeast"/>
              <w:ind w:left="240" w:hanging="220"/>
              <w:jc w:val="both"/>
              <w:rPr>
                <w:rStyle w:val="span"/>
                <w:rFonts w:ascii="Century Gothic" w:eastAsia="Century Gothic" w:hAnsi="Century Gothic" w:cs="Century Gothic"/>
                <w:color w:val="404040"/>
                <w:sz w:val="20"/>
                <w:szCs w:val="20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404040"/>
                <w:sz w:val="20"/>
                <w:szCs w:val="20"/>
              </w:rPr>
              <w:t>Developed financial models and forecasts to support business decisions.</w:t>
            </w:r>
          </w:p>
          <w:p w:rsidR="009C6017" w:rsidRDefault="00A20872" w:rsidP="00566F0F">
            <w:pPr>
              <w:pStyle w:val="documentskn-mld7ulli"/>
              <w:numPr>
                <w:ilvl w:val="0"/>
                <w:numId w:val="1"/>
              </w:numPr>
              <w:spacing w:after="100" w:line="200" w:lineRule="atLeast"/>
              <w:ind w:left="240" w:hanging="220"/>
              <w:jc w:val="both"/>
              <w:rPr>
                <w:rStyle w:val="span"/>
                <w:rFonts w:ascii="Century Gothic" w:eastAsia="Century Gothic" w:hAnsi="Century Gothic" w:cs="Century Gothic"/>
                <w:color w:val="404040"/>
                <w:sz w:val="20"/>
                <w:szCs w:val="20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404040"/>
                <w:sz w:val="20"/>
                <w:szCs w:val="20"/>
              </w:rPr>
              <w:t>Prepared documentation summarizing findings from stakeholder meetings and workshops.</w:t>
            </w:r>
          </w:p>
          <w:p w:rsidR="009C6017" w:rsidRDefault="00A20872" w:rsidP="00566F0F">
            <w:pPr>
              <w:pStyle w:val="documentskn-mld7ulli"/>
              <w:numPr>
                <w:ilvl w:val="0"/>
                <w:numId w:val="1"/>
              </w:numPr>
              <w:spacing w:after="100" w:line="200" w:lineRule="atLeast"/>
              <w:ind w:left="240" w:hanging="220"/>
              <w:jc w:val="both"/>
              <w:rPr>
                <w:rStyle w:val="span"/>
                <w:rFonts w:ascii="Century Gothic" w:eastAsia="Century Gothic" w:hAnsi="Century Gothic" w:cs="Century Gothic"/>
                <w:color w:val="404040"/>
                <w:sz w:val="20"/>
                <w:szCs w:val="20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404040"/>
                <w:sz w:val="20"/>
                <w:szCs w:val="20"/>
              </w:rPr>
              <w:t>Developed reports using SQL queries to track progress against key performance indicators.</w:t>
            </w:r>
          </w:p>
          <w:p w:rsidR="009C6017" w:rsidRDefault="00A20872" w:rsidP="00566F0F">
            <w:pPr>
              <w:pStyle w:val="documentskn-mld7ullinth-last-child1"/>
              <w:numPr>
                <w:ilvl w:val="0"/>
                <w:numId w:val="1"/>
              </w:numPr>
              <w:pBdr>
                <w:left w:val="none" w:sz="0" w:space="2" w:color="auto"/>
              </w:pBdr>
              <w:spacing w:line="200" w:lineRule="atLeast"/>
              <w:ind w:left="240" w:hanging="220"/>
              <w:jc w:val="both"/>
              <w:rPr>
                <w:rStyle w:val="span"/>
                <w:rFonts w:ascii="Century Gothic" w:eastAsia="Century Gothic" w:hAnsi="Century Gothic" w:cs="Century Gothic"/>
                <w:color w:val="404040"/>
                <w:sz w:val="20"/>
                <w:szCs w:val="20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404040"/>
                <w:sz w:val="20"/>
                <w:szCs w:val="20"/>
              </w:rPr>
              <w:t>Managed diverse projects for data capture, storage and forecast analysis.</w:t>
            </w:r>
          </w:p>
          <w:p w:rsidR="009C6017" w:rsidRDefault="00A20872">
            <w:pPr>
              <w:pStyle w:val="documentskn-mld7parent-containersectionscspdiv"/>
              <w:rPr>
                <w:rStyle w:val="documentskn-mld7left-box"/>
                <w:rFonts w:ascii="Century Gothic" w:eastAsia="Century Gothic" w:hAnsi="Century Gothic" w:cs="Century Gothic"/>
                <w:color w:val="404040"/>
              </w:rPr>
            </w:pPr>
            <w:r>
              <w:rPr>
                <w:rStyle w:val="documentskn-mld7left-box"/>
                <w:rFonts w:ascii="Century Gothic" w:eastAsia="Century Gothic" w:hAnsi="Century Gothic" w:cs="Century Gothic"/>
                <w:color w:val="404040"/>
              </w:rPr>
              <w:t> </w:t>
            </w:r>
          </w:p>
          <w:p w:rsidR="009C6017" w:rsidRDefault="00A20872">
            <w:pPr>
              <w:pStyle w:val="documentskn-mld7sectiontitle"/>
              <w:rPr>
                <w:rStyle w:val="documentskn-mld7left-box"/>
              </w:rPr>
            </w:pPr>
            <w:r>
              <w:rPr>
                <w:rStyle w:val="documentskn-mld7left-box"/>
              </w:rPr>
              <w:t>Education and Training</w:t>
            </w:r>
          </w:p>
          <w:p w:rsidR="009C6017" w:rsidRDefault="009C6017">
            <w:pPr>
              <w:pStyle w:val="div"/>
              <w:spacing w:line="100" w:lineRule="exact"/>
              <w:rPr>
                <w:rStyle w:val="documentskn-mld7left-box"/>
                <w:rFonts w:ascii="Century Gothic" w:eastAsia="Century Gothic" w:hAnsi="Century Gothic" w:cs="Century Gothic"/>
                <w:color w:val="404040"/>
                <w:sz w:val="20"/>
                <w:szCs w:val="20"/>
              </w:rPr>
            </w:pPr>
          </w:p>
          <w:p w:rsidR="009C6017" w:rsidRDefault="00A20872">
            <w:pPr>
              <w:pStyle w:val="documentskn-mld7paragraphfirstparagraphpspcdiv"/>
              <w:spacing w:line="120" w:lineRule="atLeast"/>
              <w:rPr>
                <w:rStyle w:val="documentskn-mld7left-box"/>
                <w:rFonts w:ascii="Century Gothic" w:eastAsia="Century Gothic" w:hAnsi="Century Gothic" w:cs="Century Gothic"/>
                <w:color w:val="404040"/>
                <w:sz w:val="2"/>
                <w:szCs w:val="2"/>
              </w:rPr>
            </w:pPr>
            <w:r>
              <w:rPr>
                <w:rStyle w:val="documentskn-mld7left-box"/>
                <w:rFonts w:ascii="Century Gothic" w:eastAsia="Century Gothic" w:hAnsi="Century Gothic" w:cs="Century Gothic"/>
                <w:color w:val="404040"/>
                <w:sz w:val="2"/>
                <w:szCs w:val="2"/>
              </w:rPr>
              <w:t> </w:t>
            </w:r>
          </w:p>
          <w:p w:rsidR="009C6017" w:rsidRDefault="00A20872">
            <w:pPr>
              <w:pStyle w:val="documentskn-mld7disp-blk"/>
              <w:spacing w:line="200" w:lineRule="atLeast"/>
              <w:rPr>
                <w:rStyle w:val="documentskn-mld7left-box"/>
                <w:rFonts w:ascii="Century Gothic" w:eastAsia="Century Gothic" w:hAnsi="Century Gothic" w:cs="Century Gothic"/>
                <w:color w:val="404040"/>
                <w:sz w:val="20"/>
                <w:szCs w:val="20"/>
              </w:rPr>
            </w:pPr>
            <w:r>
              <w:rPr>
                <w:rStyle w:val="documentskn-mld7txt-bold"/>
                <w:rFonts w:ascii="Century Gothic" w:eastAsia="Century Gothic" w:hAnsi="Century Gothic" w:cs="Century Gothic"/>
                <w:i/>
                <w:iCs/>
                <w:color w:val="404040"/>
                <w:sz w:val="20"/>
                <w:szCs w:val="20"/>
              </w:rPr>
              <w:t>Personal Projects</w:t>
            </w:r>
            <w:r>
              <w:rPr>
                <w:rStyle w:val="documentskn-mld7left-box"/>
                <w:rFonts w:ascii="Century Gothic" w:eastAsia="Century Gothic" w:hAnsi="Century Gothic" w:cs="Century Gothic"/>
                <w:color w:val="404040"/>
                <w:sz w:val="20"/>
                <w:szCs w:val="20"/>
              </w:rPr>
              <w:t xml:space="preserve"> </w:t>
            </w:r>
          </w:p>
          <w:p w:rsidR="005B2246" w:rsidRDefault="005B2246">
            <w:pPr>
              <w:pStyle w:val="documentskn-mld7disp-blk"/>
              <w:spacing w:line="200" w:lineRule="atLeast"/>
              <w:rPr>
                <w:rStyle w:val="documentskn-mld7left-box"/>
                <w:rFonts w:ascii="Century Gothic" w:eastAsia="Century Gothic" w:hAnsi="Century Gothic" w:cs="Century Gothic"/>
                <w:color w:val="404040"/>
                <w:sz w:val="20"/>
                <w:szCs w:val="20"/>
              </w:rPr>
            </w:pPr>
          </w:p>
          <w:p w:rsidR="009C6017" w:rsidRDefault="00A20872">
            <w:pPr>
              <w:pStyle w:val="p"/>
              <w:spacing w:line="200" w:lineRule="atLeast"/>
              <w:rPr>
                <w:rStyle w:val="span"/>
                <w:rFonts w:ascii="Century Gothic" w:eastAsia="Century Gothic" w:hAnsi="Century Gothic" w:cs="Century Gothic"/>
                <w:color w:val="404040"/>
                <w:sz w:val="20"/>
                <w:szCs w:val="20"/>
              </w:rPr>
            </w:pPr>
            <w:r>
              <w:rPr>
                <w:rStyle w:val="Strong1"/>
                <w:rFonts w:ascii="Century Gothic" w:eastAsia="Century Gothic" w:hAnsi="Century Gothic" w:cs="Century Gothic"/>
                <w:b/>
                <w:bCs/>
                <w:color w:val="404040"/>
                <w:sz w:val="20"/>
                <w:szCs w:val="20"/>
                <w:u w:val="single" w:color="404040"/>
              </w:rPr>
              <w:t>Credit Risk Prediction</w:t>
            </w:r>
          </w:p>
          <w:p w:rsidR="009C6017" w:rsidRPr="00566F0F" w:rsidRDefault="00A20872" w:rsidP="00566F0F">
            <w:pPr>
              <w:pStyle w:val="documentskn-mld7ullinth-last-child1"/>
              <w:numPr>
                <w:ilvl w:val="0"/>
                <w:numId w:val="2"/>
              </w:numPr>
              <w:pBdr>
                <w:left w:val="none" w:sz="0" w:space="2" w:color="auto"/>
              </w:pBdr>
              <w:spacing w:before="100" w:line="200" w:lineRule="atLeast"/>
              <w:ind w:left="240" w:hanging="220"/>
              <w:jc w:val="both"/>
              <w:rPr>
                <w:rStyle w:val="em"/>
                <w:rFonts w:ascii="Century Gothic" w:eastAsia="Century Gothic" w:hAnsi="Century Gothic" w:cs="Century Gothic"/>
                <w:color w:val="404040"/>
                <w:sz w:val="20"/>
                <w:szCs w:val="20"/>
              </w:rPr>
            </w:pPr>
            <w:r>
              <w:rPr>
                <w:rStyle w:val="em"/>
                <w:rFonts w:ascii="Century Gothic" w:eastAsia="Century Gothic" w:hAnsi="Century Gothic" w:cs="Century Gothic"/>
                <w:i/>
                <w:iCs/>
                <w:color w:val="404040"/>
                <w:sz w:val="20"/>
                <w:szCs w:val="20"/>
              </w:rPr>
              <w:t>Build the model which can be used to by the bank to approve or reject</w:t>
            </w:r>
            <w:r>
              <w:rPr>
                <w:rStyle w:val="span"/>
                <w:rFonts w:ascii="Century Gothic" w:eastAsia="Century Gothic" w:hAnsi="Century Gothic" w:cs="Century Gothic"/>
                <w:color w:val="404040"/>
                <w:sz w:val="20"/>
                <w:szCs w:val="20"/>
              </w:rPr>
              <w:t xml:space="preserve"> </w:t>
            </w:r>
            <w:r>
              <w:rPr>
                <w:rStyle w:val="em"/>
                <w:rFonts w:ascii="Century Gothic" w:eastAsia="Century Gothic" w:hAnsi="Century Gothic" w:cs="Century Gothic"/>
                <w:i/>
                <w:iCs/>
                <w:color w:val="404040"/>
                <w:sz w:val="20"/>
                <w:szCs w:val="20"/>
              </w:rPr>
              <w:t xml:space="preserve">the loan. Used the model to run a campaign for </w:t>
            </w:r>
            <w:r w:rsidR="00566F0F">
              <w:rPr>
                <w:rStyle w:val="em"/>
                <w:rFonts w:ascii="Century Gothic" w:eastAsia="Century Gothic" w:hAnsi="Century Gothic" w:cs="Century Gothic"/>
                <w:i/>
                <w:iCs/>
                <w:color w:val="404040"/>
                <w:sz w:val="20"/>
                <w:szCs w:val="20"/>
              </w:rPr>
              <w:t>targeting</w:t>
            </w:r>
            <w:r>
              <w:rPr>
                <w:rStyle w:val="em"/>
                <w:rFonts w:ascii="Century Gothic" w:eastAsia="Century Gothic" w:hAnsi="Century Gothic" w:cs="Century Gothic"/>
                <w:i/>
                <w:iCs/>
                <w:color w:val="404040"/>
                <w:sz w:val="20"/>
                <w:szCs w:val="20"/>
              </w:rPr>
              <w:t xml:space="preserve"> the customers for the loan by Logistic Regression</w:t>
            </w:r>
            <w:r>
              <w:rPr>
                <w:rStyle w:val="span"/>
                <w:rFonts w:ascii="Century Gothic" w:eastAsia="Century Gothic" w:hAnsi="Century Gothic" w:cs="Century Gothic"/>
                <w:color w:val="404040"/>
                <w:sz w:val="20"/>
                <w:szCs w:val="20"/>
              </w:rPr>
              <w:t xml:space="preserve"> </w:t>
            </w:r>
            <w:r>
              <w:rPr>
                <w:rStyle w:val="em"/>
                <w:rFonts w:ascii="Century Gothic" w:eastAsia="Century Gothic" w:hAnsi="Century Gothic" w:cs="Century Gothic"/>
                <w:i/>
                <w:iCs/>
                <w:color w:val="404040"/>
                <w:sz w:val="20"/>
                <w:szCs w:val="20"/>
              </w:rPr>
              <w:t>method.</w:t>
            </w:r>
          </w:p>
          <w:p w:rsidR="00566F0F" w:rsidRDefault="00566F0F" w:rsidP="00566F0F">
            <w:pPr>
              <w:pStyle w:val="documentskn-mld7ullinth-last-child1"/>
              <w:pBdr>
                <w:left w:val="none" w:sz="0" w:space="2" w:color="auto"/>
              </w:pBdr>
              <w:spacing w:before="100" w:line="200" w:lineRule="atLeast"/>
              <w:jc w:val="both"/>
              <w:rPr>
                <w:rStyle w:val="span"/>
                <w:rFonts w:ascii="Century Gothic" w:eastAsia="Century Gothic" w:hAnsi="Century Gothic" w:cs="Century Gothic"/>
                <w:color w:val="404040"/>
                <w:sz w:val="20"/>
                <w:szCs w:val="20"/>
              </w:rPr>
            </w:pPr>
          </w:p>
          <w:p w:rsidR="009C6017" w:rsidRDefault="00A20872">
            <w:pPr>
              <w:pStyle w:val="p"/>
              <w:spacing w:line="200" w:lineRule="atLeast"/>
              <w:rPr>
                <w:rStyle w:val="span"/>
                <w:rFonts w:ascii="Century Gothic" w:eastAsia="Century Gothic" w:hAnsi="Century Gothic" w:cs="Century Gothic"/>
                <w:color w:val="404040"/>
                <w:sz w:val="20"/>
                <w:szCs w:val="20"/>
              </w:rPr>
            </w:pPr>
            <w:r>
              <w:rPr>
                <w:rStyle w:val="Strong1"/>
                <w:rFonts w:ascii="Century Gothic" w:eastAsia="Century Gothic" w:hAnsi="Century Gothic" w:cs="Century Gothic"/>
                <w:b/>
                <w:bCs/>
                <w:color w:val="404040"/>
                <w:sz w:val="20"/>
                <w:szCs w:val="20"/>
                <w:u w:val="single" w:color="404040"/>
              </w:rPr>
              <w:t>Sentimental Analysis of Amazon Product Reviews</w:t>
            </w:r>
          </w:p>
          <w:p w:rsidR="009C6017" w:rsidRPr="005B2246" w:rsidRDefault="00A20872">
            <w:pPr>
              <w:pStyle w:val="documentskn-mld7ullinth-last-child1"/>
              <w:numPr>
                <w:ilvl w:val="0"/>
                <w:numId w:val="3"/>
              </w:numPr>
              <w:pBdr>
                <w:left w:val="none" w:sz="0" w:space="2" w:color="auto"/>
              </w:pBdr>
              <w:spacing w:before="100" w:line="200" w:lineRule="atLeast"/>
              <w:ind w:left="240" w:hanging="220"/>
              <w:rPr>
                <w:rStyle w:val="em"/>
                <w:rFonts w:ascii="Century Gothic" w:eastAsia="Century Gothic" w:hAnsi="Century Gothic" w:cs="Century Gothic"/>
                <w:color w:val="404040"/>
                <w:sz w:val="20"/>
                <w:szCs w:val="20"/>
              </w:rPr>
            </w:pPr>
            <w:r>
              <w:rPr>
                <w:rStyle w:val="em"/>
                <w:rFonts w:ascii="Century Gothic" w:eastAsia="Century Gothic" w:hAnsi="Century Gothic" w:cs="Century Gothic"/>
                <w:i/>
                <w:iCs/>
                <w:color w:val="404040"/>
                <w:sz w:val="20"/>
                <w:szCs w:val="20"/>
              </w:rPr>
              <w:t>Sentimental Analysis is done by Natural Language Processing in amazon product reviews given whether they are positive or negative.</w:t>
            </w:r>
          </w:p>
          <w:p w:rsidR="005B2246" w:rsidRDefault="005B2246" w:rsidP="005B2246">
            <w:pPr>
              <w:pStyle w:val="documentskn-mld7ullinth-last-child1"/>
              <w:pBdr>
                <w:left w:val="none" w:sz="0" w:space="2" w:color="auto"/>
              </w:pBdr>
              <w:spacing w:before="100" w:line="200" w:lineRule="atLeast"/>
              <w:ind w:left="240"/>
              <w:rPr>
                <w:rStyle w:val="span"/>
                <w:rFonts w:ascii="Century Gothic" w:eastAsia="Century Gothic" w:hAnsi="Century Gothic" w:cs="Century Gothic"/>
                <w:color w:val="404040"/>
                <w:sz w:val="20"/>
                <w:szCs w:val="20"/>
              </w:rPr>
            </w:pPr>
          </w:p>
          <w:p w:rsidR="00566F0F" w:rsidRDefault="00566F0F" w:rsidP="00566F0F">
            <w:pPr>
              <w:pStyle w:val="documentskn-mld7disp-blk"/>
              <w:spacing w:line="200" w:lineRule="atLeast"/>
              <w:rPr>
                <w:rStyle w:val="documentskn-mld7left-box"/>
                <w:rFonts w:ascii="Century Gothic" w:eastAsia="Century Gothic" w:hAnsi="Century Gothic" w:cs="Century Gothic"/>
                <w:color w:val="404040"/>
                <w:sz w:val="20"/>
                <w:szCs w:val="20"/>
              </w:rPr>
            </w:pPr>
            <w:r>
              <w:rPr>
                <w:rStyle w:val="documentskn-mld7txt-bold"/>
                <w:rFonts w:ascii="Century Gothic" w:eastAsia="Century Gothic" w:hAnsi="Century Gothic" w:cs="Century Gothic"/>
                <w:i/>
                <w:iCs/>
                <w:color w:val="404040"/>
                <w:sz w:val="20"/>
                <w:szCs w:val="20"/>
              </w:rPr>
              <w:t>Education</w:t>
            </w:r>
            <w:r>
              <w:rPr>
                <w:rStyle w:val="documentskn-mld7left-box"/>
                <w:rFonts w:ascii="Century Gothic" w:eastAsia="Century Gothic" w:hAnsi="Century Gothic" w:cs="Century Gothic"/>
                <w:color w:val="404040"/>
                <w:sz w:val="20"/>
                <w:szCs w:val="20"/>
              </w:rPr>
              <w:t xml:space="preserve"> </w:t>
            </w:r>
          </w:p>
          <w:p w:rsidR="009C6017" w:rsidRDefault="009C6017">
            <w:pPr>
              <w:pStyle w:val="documentskn-mld7paragraphpspcdiv"/>
              <w:rPr>
                <w:rStyle w:val="documentskn-mld7left-box"/>
                <w:rFonts w:ascii="Century Gothic" w:eastAsia="Century Gothic" w:hAnsi="Century Gothic" w:cs="Century Gothic"/>
                <w:color w:val="404040"/>
              </w:rPr>
            </w:pPr>
          </w:p>
          <w:p w:rsidR="009C6017" w:rsidRDefault="00A20872">
            <w:pPr>
              <w:pStyle w:val="documentskn-mld7disp-blk"/>
              <w:spacing w:line="200" w:lineRule="atLeast"/>
              <w:rPr>
                <w:rStyle w:val="documentskn-mld7left-box"/>
                <w:rFonts w:ascii="Century Gothic" w:eastAsia="Century Gothic" w:hAnsi="Century Gothic" w:cs="Century Gothic"/>
                <w:color w:val="404040"/>
                <w:sz w:val="20"/>
                <w:szCs w:val="20"/>
              </w:rPr>
            </w:pPr>
            <w:r>
              <w:rPr>
                <w:rStyle w:val="documentskn-mld7txt-bold"/>
                <w:rFonts w:ascii="Century Gothic" w:eastAsia="Century Gothic" w:hAnsi="Century Gothic" w:cs="Century Gothic"/>
                <w:color w:val="404040"/>
                <w:sz w:val="20"/>
                <w:szCs w:val="20"/>
              </w:rPr>
              <w:t>Post Graduate in Data Analytics</w:t>
            </w:r>
            <w:r>
              <w:rPr>
                <w:rStyle w:val="span"/>
                <w:rFonts w:ascii="Century Gothic" w:eastAsia="Century Gothic" w:hAnsi="Century Gothic" w:cs="Century Gothic"/>
                <w:color w:val="404040"/>
                <w:sz w:val="20"/>
                <w:szCs w:val="20"/>
              </w:rPr>
              <w:t>, Data Analytics</w:t>
            </w:r>
          </w:p>
          <w:p w:rsidR="009C6017" w:rsidRDefault="00A20872">
            <w:pPr>
              <w:pStyle w:val="documentskn-mld7disp-blk"/>
              <w:spacing w:line="200" w:lineRule="atLeast"/>
              <w:rPr>
                <w:rStyle w:val="documentskn-mld7left-box"/>
                <w:rFonts w:ascii="Century Gothic" w:eastAsia="Century Gothic" w:hAnsi="Century Gothic" w:cs="Century Gothic"/>
                <w:color w:val="404040"/>
                <w:sz w:val="20"/>
                <w:szCs w:val="20"/>
              </w:rPr>
            </w:pPr>
            <w:r>
              <w:rPr>
                <w:rStyle w:val="documentskn-mld7txt-bold"/>
                <w:rFonts w:ascii="Century Gothic" w:eastAsia="Century Gothic" w:hAnsi="Century Gothic" w:cs="Century Gothic"/>
                <w:i/>
                <w:iCs/>
                <w:color w:val="404040"/>
                <w:sz w:val="20"/>
                <w:szCs w:val="20"/>
              </w:rPr>
              <w:t>Imarticus Learning</w:t>
            </w:r>
            <w:r>
              <w:rPr>
                <w:rStyle w:val="span"/>
                <w:rFonts w:ascii="Century Gothic" w:eastAsia="Century Gothic" w:hAnsi="Century Gothic" w:cs="Century Gothic"/>
                <w:color w:val="404040"/>
                <w:sz w:val="20"/>
                <w:szCs w:val="20"/>
              </w:rPr>
              <w:t>, Pune, India</w:t>
            </w:r>
          </w:p>
          <w:p w:rsidR="009C6017" w:rsidRPr="00566F0F" w:rsidRDefault="00A20872" w:rsidP="00566F0F">
            <w:pPr>
              <w:pStyle w:val="documentskn-mld7paragraphpspcdiv"/>
              <w:rPr>
                <w:rStyle w:val="documentskn-mld7left-box"/>
                <w:rFonts w:ascii="Century Gothic" w:eastAsia="Century Gothic" w:hAnsi="Century Gothic" w:cs="Century Gothic"/>
                <w:color w:val="404040"/>
              </w:rPr>
            </w:pPr>
            <w:r>
              <w:rPr>
                <w:rStyle w:val="documentskn-mld7left-box"/>
                <w:rFonts w:ascii="Century Gothic" w:eastAsia="Century Gothic" w:hAnsi="Century Gothic" w:cs="Century Gothic"/>
                <w:color w:val="404040"/>
              </w:rPr>
              <w:t> </w:t>
            </w:r>
            <w:r>
              <w:rPr>
                <w:rStyle w:val="span"/>
                <w:rFonts w:ascii="Century Gothic" w:eastAsia="Century Gothic" w:hAnsi="Century Gothic" w:cs="Century Gothic"/>
                <w:color w:val="404040"/>
                <w:sz w:val="20"/>
                <w:szCs w:val="20"/>
              </w:rPr>
              <w:t>06/2022</w:t>
            </w:r>
          </w:p>
          <w:p w:rsidR="00566F0F" w:rsidRDefault="00566F0F">
            <w:pPr>
              <w:pStyle w:val="documentskn-mld7disp-blk"/>
              <w:spacing w:line="200" w:lineRule="atLeast"/>
              <w:rPr>
                <w:rStyle w:val="documentskn-mld7txt-bold"/>
                <w:rFonts w:ascii="Century Gothic" w:eastAsia="Century Gothic" w:hAnsi="Century Gothic" w:cs="Century Gothic"/>
                <w:color w:val="404040"/>
                <w:sz w:val="20"/>
                <w:szCs w:val="20"/>
              </w:rPr>
            </w:pPr>
          </w:p>
          <w:p w:rsidR="009C6017" w:rsidRDefault="00A20872">
            <w:pPr>
              <w:pStyle w:val="documentskn-mld7disp-blk"/>
              <w:spacing w:line="200" w:lineRule="atLeast"/>
              <w:rPr>
                <w:rStyle w:val="documentskn-mld7left-box"/>
                <w:rFonts w:ascii="Century Gothic" w:eastAsia="Century Gothic" w:hAnsi="Century Gothic" w:cs="Century Gothic"/>
                <w:color w:val="404040"/>
                <w:sz w:val="20"/>
                <w:szCs w:val="20"/>
              </w:rPr>
            </w:pPr>
            <w:r>
              <w:rPr>
                <w:rStyle w:val="documentskn-mld7txt-bold"/>
                <w:rFonts w:ascii="Century Gothic" w:eastAsia="Century Gothic" w:hAnsi="Century Gothic" w:cs="Century Gothic"/>
                <w:color w:val="404040"/>
                <w:sz w:val="20"/>
                <w:szCs w:val="20"/>
              </w:rPr>
              <w:t>Bachelor of Science</w:t>
            </w:r>
            <w:r>
              <w:rPr>
                <w:rStyle w:val="span"/>
                <w:rFonts w:ascii="Century Gothic" w:eastAsia="Century Gothic" w:hAnsi="Century Gothic" w:cs="Century Gothic"/>
                <w:color w:val="404040"/>
                <w:sz w:val="20"/>
                <w:szCs w:val="20"/>
              </w:rPr>
              <w:t>, Applied Mathematics</w:t>
            </w:r>
          </w:p>
          <w:p w:rsidR="009C6017" w:rsidRDefault="00A20872" w:rsidP="00566F0F">
            <w:pPr>
              <w:pStyle w:val="documentskn-mld7disp-blk"/>
              <w:spacing w:line="200" w:lineRule="atLeast"/>
              <w:rPr>
                <w:rStyle w:val="span"/>
                <w:rFonts w:ascii="Century Gothic" w:eastAsia="Century Gothic" w:hAnsi="Century Gothic" w:cs="Century Gothic"/>
                <w:color w:val="404040"/>
                <w:sz w:val="20"/>
                <w:szCs w:val="20"/>
              </w:rPr>
            </w:pPr>
            <w:r>
              <w:rPr>
                <w:rStyle w:val="documentskn-mld7txt-bold"/>
                <w:rFonts w:ascii="Century Gothic" w:eastAsia="Century Gothic" w:hAnsi="Century Gothic" w:cs="Century Gothic"/>
                <w:i/>
                <w:iCs/>
                <w:color w:val="404040"/>
                <w:sz w:val="20"/>
                <w:szCs w:val="20"/>
              </w:rPr>
              <w:t>ABCD University</w:t>
            </w:r>
            <w:r>
              <w:rPr>
                <w:rStyle w:val="span"/>
                <w:rFonts w:ascii="Century Gothic" w:eastAsia="Century Gothic" w:hAnsi="Century Gothic" w:cs="Century Gothic"/>
                <w:color w:val="404040"/>
                <w:sz w:val="20"/>
                <w:szCs w:val="20"/>
              </w:rPr>
              <w:t>, Pune, India</w:t>
            </w:r>
            <w:r>
              <w:rPr>
                <w:rStyle w:val="documentskn-mld7left-box"/>
                <w:rFonts w:ascii="Century Gothic" w:eastAsia="Century Gothic" w:hAnsi="Century Gothic" w:cs="Century Gothic"/>
                <w:color w:val="404040"/>
                <w:sz w:val="20"/>
                <w:szCs w:val="20"/>
              </w:rPr>
              <w:t xml:space="preserve"> </w:t>
            </w:r>
          </w:p>
        </w:tc>
        <w:tc>
          <w:tcPr>
            <w:tcW w:w="410" w:type="dxa"/>
            <w:tcBorders>
              <w:right w:val="single" w:sz="8" w:space="0" w:color="40404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9C6017" w:rsidRDefault="009C6017">
            <w:pPr>
              <w:pStyle w:val="documentparent-containermidleftcellParagraph"/>
              <w:pBdr>
                <w:right w:val="none" w:sz="0" w:space="0" w:color="auto"/>
              </w:pBdr>
              <w:spacing w:line="200" w:lineRule="atLeast"/>
              <w:textAlignment w:val="auto"/>
              <w:rPr>
                <w:rStyle w:val="documentparent-containermidleftcell"/>
                <w:rFonts w:ascii="Century Gothic" w:eastAsia="Century Gothic" w:hAnsi="Century Gothic" w:cs="Century Gothic"/>
                <w:color w:val="404040"/>
                <w:sz w:val="20"/>
                <w:szCs w:val="20"/>
              </w:rPr>
            </w:pPr>
          </w:p>
        </w:tc>
        <w:tc>
          <w:tcPr>
            <w:tcW w:w="40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9C6017" w:rsidRDefault="009C6017">
            <w:pPr>
              <w:pStyle w:val="documentparent-containermidleftcellParagraph"/>
              <w:pBdr>
                <w:right w:val="none" w:sz="0" w:space="0" w:color="auto"/>
              </w:pBdr>
              <w:spacing w:line="200" w:lineRule="atLeast"/>
              <w:textAlignment w:val="auto"/>
              <w:rPr>
                <w:rStyle w:val="documentparent-containermidleftcell"/>
                <w:rFonts w:ascii="Century Gothic" w:eastAsia="Century Gothic" w:hAnsi="Century Gothic" w:cs="Century Gothic"/>
                <w:color w:val="404040"/>
                <w:sz w:val="20"/>
                <w:szCs w:val="20"/>
              </w:rPr>
            </w:pPr>
          </w:p>
        </w:tc>
        <w:tc>
          <w:tcPr>
            <w:tcW w:w="310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9C6017" w:rsidRDefault="00A20872">
            <w:pPr>
              <w:pStyle w:val="documentskn-mld7parent-containersectionnth-child1scspdiv"/>
              <w:rPr>
                <w:rStyle w:val="documentskn-mld7right-box"/>
                <w:rFonts w:ascii="Century Gothic" w:eastAsia="Century Gothic" w:hAnsi="Century Gothic" w:cs="Century Gothic"/>
                <w:color w:val="404040"/>
                <w:sz w:val="14"/>
                <w:szCs w:val="14"/>
              </w:rPr>
            </w:pPr>
            <w:r>
              <w:rPr>
                <w:rStyle w:val="documentskn-mld7right-box"/>
                <w:rFonts w:ascii="Century Gothic" w:eastAsia="Century Gothic" w:hAnsi="Century Gothic" w:cs="Century Gothic"/>
                <w:color w:val="404040"/>
                <w:sz w:val="14"/>
                <w:szCs w:val="14"/>
              </w:rPr>
              <w:t> </w:t>
            </w:r>
            <w:r>
              <w:rPr>
                <w:rStyle w:val="documentskn-mld7right-box"/>
                <w:rFonts w:ascii="Century Gothic" w:eastAsia="Century Gothic" w:hAnsi="Century Gothic" w:cs="Century Gothic"/>
                <w:noProof/>
                <w:color w:val="404040"/>
                <w:sz w:val="14"/>
                <w:szCs w:val="14"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-304800</wp:posOffset>
                  </wp:positionH>
                  <wp:positionV relativeFrom="paragraph">
                    <wp:posOffset>-12700</wp:posOffset>
                  </wp:positionV>
                  <wp:extent cx="102094" cy="51392"/>
                  <wp:effectExtent l="0" t="0" r="0" b="0"/>
                  <wp:wrapNone/>
                  <wp:docPr id="100002" name="Picture 10000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2" name=""/>
                          <pic:cNvPicPr>
                            <a:picLocks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094" cy="51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9C6017" w:rsidRDefault="00A20872">
            <w:pPr>
              <w:pStyle w:val="documentskn-mld7heading"/>
              <w:spacing w:line="260" w:lineRule="exact"/>
              <w:rPr>
                <w:rStyle w:val="documentskn-mld7right-box"/>
                <w:rFonts w:ascii="Century Gothic" w:eastAsia="Century Gothic" w:hAnsi="Century Gothic" w:cs="Century Gothic"/>
                <w:color w:val="404040"/>
                <w:sz w:val="20"/>
                <w:szCs w:val="20"/>
              </w:rPr>
            </w:pPr>
            <w:r>
              <w:rPr>
                <w:rStyle w:val="documentskn-mld7right-box"/>
                <w:rFonts w:ascii="Century Gothic" w:eastAsia="Century Gothic" w:hAnsi="Century Gothic" w:cs="Century Gothic"/>
                <w:noProof/>
                <w:color w:val="404040"/>
                <w:sz w:val="20"/>
                <w:szCs w:val="20"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-292100</wp:posOffset>
                  </wp:positionH>
                  <wp:positionV relativeFrom="paragraph">
                    <wp:posOffset>44476</wp:posOffset>
                  </wp:positionV>
                  <wp:extent cx="64041" cy="64083"/>
                  <wp:effectExtent l="0" t="0" r="0" b="0"/>
                  <wp:wrapNone/>
                  <wp:docPr id="100004" name="Picture 10000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4" name=""/>
                          <pic:cNvPicPr>
                            <a:picLocks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41" cy="64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Style w:val="documentparent-containerright-boxsectionsectiontitle"/>
                <w:rFonts w:ascii="Playfair Display SC" w:eastAsia="Playfair Display SC" w:hAnsi="Playfair Display SC" w:cs="Playfair Display SC"/>
                <w:color w:val="404040"/>
                <w:spacing w:val="10"/>
                <w:sz w:val="26"/>
                <w:szCs w:val="26"/>
              </w:rPr>
              <w:t>Skills</w:t>
            </w:r>
          </w:p>
          <w:p w:rsidR="009C6017" w:rsidRDefault="009C6017">
            <w:pPr>
              <w:pStyle w:val="div"/>
              <w:spacing w:line="100" w:lineRule="exact"/>
              <w:rPr>
                <w:rStyle w:val="documentskn-mld7right-box"/>
                <w:rFonts w:ascii="Century Gothic" w:eastAsia="Century Gothic" w:hAnsi="Century Gothic" w:cs="Century Gothic"/>
                <w:color w:val="404040"/>
                <w:sz w:val="20"/>
                <w:szCs w:val="20"/>
              </w:rPr>
            </w:pPr>
          </w:p>
          <w:p w:rsidR="009C6017" w:rsidRDefault="00A20872">
            <w:pPr>
              <w:pStyle w:val="documentskn-mld7ulli"/>
              <w:numPr>
                <w:ilvl w:val="0"/>
                <w:numId w:val="5"/>
              </w:numPr>
              <w:pBdr>
                <w:left w:val="none" w:sz="0" w:space="0" w:color="auto"/>
              </w:pBdr>
              <w:spacing w:after="100" w:line="200" w:lineRule="atLeast"/>
              <w:ind w:left="240" w:hanging="220"/>
              <w:rPr>
                <w:rStyle w:val="documentskn-mld7right-box"/>
                <w:rFonts w:ascii="Century Gothic" w:eastAsia="Century Gothic" w:hAnsi="Century Gothic" w:cs="Century Gothic"/>
                <w:color w:val="404040"/>
                <w:sz w:val="20"/>
                <w:szCs w:val="20"/>
              </w:rPr>
            </w:pPr>
            <w:r>
              <w:rPr>
                <w:rStyle w:val="documentskn-mld7right-box"/>
                <w:rFonts w:ascii="Century Gothic" w:eastAsia="Century Gothic" w:hAnsi="Century Gothic" w:cs="Century Gothic"/>
                <w:color w:val="404040"/>
                <w:sz w:val="20"/>
                <w:szCs w:val="20"/>
              </w:rPr>
              <w:t>SQL Reporting</w:t>
            </w:r>
          </w:p>
          <w:p w:rsidR="009C6017" w:rsidRDefault="00A20872">
            <w:pPr>
              <w:pStyle w:val="documentskn-mld7ulli"/>
              <w:numPr>
                <w:ilvl w:val="0"/>
                <w:numId w:val="5"/>
              </w:numPr>
              <w:spacing w:after="100" w:line="200" w:lineRule="atLeast"/>
              <w:ind w:left="240" w:hanging="220"/>
              <w:rPr>
                <w:rStyle w:val="documentskn-mld7right-box"/>
                <w:rFonts w:ascii="Century Gothic" w:eastAsia="Century Gothic" w:hAnsi="Century Gothic" w:cs="Century Gothic"/>
                <w:color w:val="404040"/>
                <w:sz w:val="20"/>
                <w:szCs w:val="20"/>
              </w:rPr>
            </w:pPr>
            <w:r>
              <w:rPr>
                <w:rStyle w:val="documentskn-mld7right-box"/>
                <w:rFonts w:ascii="Century Gothic" w:eastAsia="Century Gothic" w:hAnsi="Century Gothic" w:cs="Century Gothic"/>
                <w:color w:val="404040"/>
                <w:sz w:val="20"/>
                <w:szCs w:val="20"/>
              </w:rPr>
              <w:t>Data Validation</w:t>
            </w:r>
          </w:p>
          <w:p w:rsidR="009C6017" w:rsidRDefault="00A20872">
            <w:pPr>
              <w:pStyle w:val="documentskn-mld7ullinth-last-child1"/>
              <w:numPr>
                <w:ilvl w:val="0"/>
                <w:numId w:val="5"/>
              </w:numPr>
              <w:pBdr>
                <w:left w:val="none" w:sz="0" w:space="2" w:color="auto"/>
              </w:pBdr>
              <w:spacing w:line="200" w:lineRule="atLeast"/>
              <w:ind w:left="240" w:hanging="220"/>
              <w:rPr>
                <w:rStyle w:val="documentskn-mld7right-box"/>
                <w:rFonts w:ascii="Century Gothic" w:eastAsia="Century Gothic" w:hAnsi="Century Gothic" w:cs="Century Gothic"/>
                <w:color w:val="404040"/>
                <w:sz w:val="20"/>
                <w:szCs w:val="20"/>
              </w:rPr>
            </w:pPr>
            <w:r>
              <w:rPr>
                <w:rStyle w:val="documentskn-mld7right-box"/>
                <w:rFonts w:ascii="Century Gothic" w:eastAsia="Century Gothic" w:hAnsi="Century Gothic" w:cs="Century Gothic"/>
                <w:color w:val="404040"/>
                <w:sz w:val="20"/>
                <w:szCs w:val="20"/>
              </w:rPr>
              <w:t>Simulation Modeling</w:t>
            </w:r>
          </w:p>
          <w:p w:rsidR="009C6017" w:rsidRDefault="00A20872">
            <w:pPr>
              <w:pStyle w:val="documentskn-mld7right-boxskillpaddedlinenth-last-child1li"/>
              <w:numPr>
                <w:ilvl w:val="0"/>
                <w:numId w:val="6"/>
              </w:numPr>
              <w:pBdr>
                <w:left w:val="none" w:sz="0" w:space="2" w:color="auto"/>
              </w:pBdr>
              <w:spacing w:before="100" w:after="100" w:line="200" w:lineRule="atLeast"/>
              <w:ind w:left="240" w:hanging="220"/>
              <w:rPr>
                <w:rStyle w:val="documentskn-mld7right-box"/>
                <w:rFonts w:ascii="Century Gothic" w:eastAsia="Century Gothic" w:hAnsi="Century Gothic" w:cs="Century Gothic"/>
                <w:color w:val="404040"/>
                <w:sz w:val="20"/>
                <w:szCs w:val="20"/>
              </w:rPr>
            </w:pPr>
            <w:r>
              <w:rPr>
                <w:rStyle w:val="documentskn-mld7right-box"/>
                <w:rFonts w:ascii="Century Gothic" w:eastAsia="Century Gothic" w:hAnsi="Century Gothic" w:cs="Century Gothic"/>
                <w:color w:val="404040"/>
                <w:sz w:val="20"/>
                <w:szCs w:val="20"/>
              </w:rPr>
              <w:t>Gap Analysis</w:t>
            </w:r>
          </w:p>
          <w:p w:rsidR="009C6017" w:rsidRDefault="00A20872">
            <w:pPr>
              <w:pStyle w:val="documentskn-mld7right-boxskillpaddedlinenth-last-child1li"/>
              <w:numPr>
                <w:ilvl w:val="0"/>
                <w:numId w:val="6"/>
              </w:numPr>
              <w:pBdr>
                <w:left w:val="none" w:sz="0" w:space="2" w:color="auto"/>
              </w:pBdr>
              <w:spacing w:after="100" w:line="200" w:lineRule="atLeast"/>
              <w:ind w:left="240" w:hanging="220"/>
              <w:rPr>
                <w:rStyle w:val="documentskn-mld7right-box"/>
                <w:rFonts w:ascii="Century Gothic" w:eastAsia="Century Gothic" w:hAnsi="Century Gothic" w:cs="Century Gothic"/>
                <w:color w:val="404040"/>
                <w:sz w:val="20"/>
                <w:szCs w:val="20"/>
              </w:rPr>
            </w:pPr>
            <w:r>
              <w:rPr>
                <w:rStyle w:val="documentskn-mld7right-box"/>
                <w:rFonts w:ascii="Century Gothic" w:eastAsia="Century Gothic" w:hAnsi="Century Gothic" w:cs="Century Gothic"/>
                <w:color w:val="404040"/>
                <w:sz w:val="20"/>
                <w:szCs w:val="20"/>
              </w:rPr>
              <w:t>Machine Learning</w:t>
            </w:r>
          </w:p>
          <w:p w:rsidR="009C6017" w:rsidRDefault="00A20872">
            <w:pPr>
              <w:pStyle w:val="documentskn-mld7right-boxskillpaddedlinenth-last-child1li"/>
              <w:numPr>
                <w:ilvl w:val="0"/>
                <w:numId w:val="6"/>
              </w:numPr>
              <w:pBdr>
                <w:left w:val="none" w:sz="0" w:space="2" w:color="auto"/>
              </w:pBdr>
              <w:spacing w:line="200" w:lineRule="atLeast"/>
              <w:ind w:left="240" w:hanging="220"/>
              <w:rPr>
                <w:rStyle w:val="documentskn-mld7right-box"/>
                <w:rFonts w:ascii="Century Gothic" w:eastAsia="Century Gothic" w:hAnsi="Century Gothic" w:cs="Century Gothic"/>
                <w:color w:val="404040"/>
                <w:sz w:val="20"/>
                <w:szCs w:val="20"/>
              </w:rPr>
            </w:pPr>
            <w:r>
              <w:rPr>
                <w:rStyle w:val="documentskn-mld7right-box"/>
                <w:rFonts w:ascii="Century Gothic" w:eastAsia="Century Gothic" w:hAnsi="Century Gothic" w:cs="Century Gothic"/>
                <w:color w:val="404040"/>
                <w:sz w:val="20"/>
                <w:szCs w:val="20"/>
              </w:rPr>
              <w:t>Database Structures</w:t>
            </w:r>
          </w:p>
          <w:p w:rsidR="009C6017" w:rsidRDefault="00A20872">
            <w:pPr>
              <w:pStyle w:val="documentskn-mld7parent-containersectionscspdiv"/>
              <w:rPr>
                <w:rStyle w:val="documentskn-mld7right-box"/>
                <w:rFonts w:ascii="Century Gothic" w:eastAsia="Century Gothic" w:hAnsi="Century Gothic" w:cs="Century Gothic"/>
                <w:color w:val="404040"/>
              </w:rPr>
            </w:pPr>
            <w:r>
              <w:rPr>
                <w:rStyle w:val="documentskn-mld7right-box"/>
                <w:rFonts w:ascii="Century Gothic" w:eastAsia="Century Gothic" w:hAnsi="Century Gothic" w:cs="Century Gothic"/>
                <w:color w:val="404040"/>
              </w:rPr>
              <w:t> </w:t>
            </w:r>
          </w:p>
          <w:p w:rsidR="009C6017" w:rsidRDefault="00A20872">
            <w:pPr>
              <w:pStyle w:val="documentskn-mld7heading"/>
              <w:spacing w:line="260" w:lineRule="exact"/>
              <w:rPr>
                <w:rStyle w:val="documentskn-mld7right-box"/>
                <w:rFonts w:ascii="Century Gothic" w:eastAsia="Century Gothic" w:hAnsi="Century Gothic" w:cs="Century Gothic"/>
                <w:color w:val="404040"/>
                <w:sz w:val="20"/>
                <w:szCs w:val="20"/>
              </w:rPr>
            </w:pPr>
            <w:r>
              <w:rPr>
                <w:rStyle w:val="documentskn-mld7right-box"/>
                <w:rFonts w:ascii="Century Gothic" w:eastAsia="Century Gothic" w:hAnsi="Century Gothic" w:cs="Century Gothic"/>
                <w:noProof/>
                <w:color w:val="404040"/>
                <w:sz w:val="20"/>
                <w:szCs w:val="20"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-292100</wp:posOffset>
                  </wp:positionH>
                  <wp:positionV relativeFrom="paragraph">
                    <wp:posOffset>209576</wp:posOffset>
                  </wp:positionV>
                  <wp:extent cx="64041" cy="64083"/>
                  <wp:effectExtent l="0" t="0" r="0" b="0"/>
                  <wp:wrapNone/>
                  <wp:docPr id="100006" name="Picture 10000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6" name=""/>
                          <pic:cNvPicPr>
                            <a:picLocks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41" cy="64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Style w:val="documentparent-containerright-boxsectionsectiontitle"/>
                <w:rFonts w:ascii="Playfair Display SC" w:eastAsia="Playfair Display SC" w:hAnsi="Playfair Display SC" w:cs="Playfair Display SC"/>
                <w:color w:val="404040"/>
                <w:spacing w:val="10"/>
                <w:sz w:val="26"/>
                <w:szCs w:val="26"/>
              </w:rPr>
              <w:t xml:space="preserve">Website, Portfolio, </w:t>
            </w:r>
            <w:r w:rsidR="00566F0F">
              <w:rPr>
                <w:rStyle w:val="documentparent-containerright-boxsectionsectiontitle"/>
                <w:rFonts w:ascii="Playfair Display SC" w:eastAsia="Playfair Display SC" w:hAnsi="Playfair Display SC" w:cs="Playfair Display SC"/>
                <w:color w:val="404040"/>
                <w:spacing w:val="10"/>
                <w:sz w:val="26"/>
                <w:szCs w:val="26"/>
              </w:rPr>
              <w:t xml:space="preserve">&amp; </w:t>
            </w:r>
            <w:r>
              <w:rPr>
                <w:rStyle w:val="documentparent-containerright-boxsectionsectiontitle"/>
                <w:rFonts w:ascii="Playfair Display SC" w:eastAsia="Playfair Display SC" w:hAnsi="Playfair Display SC" w:cs="Playfair Display SC"/>
                <w:color w:val="404040"/>
                <w:spacing w:val="10"/>
                <w:sz w:val="26"/>
                <w:szCs w:val="26"/>
              </w:rPr>
              <w:t>Profile</w:t>
            </w:r>
          </w:p>
          <w:p w:rsidR="009C6017" w:rsidRDefault="009C6017">
            <w:pPr>
              <w:pStyle w:val="div"/>
              <w:spacing w:line="100" w:lineRule="exact"/>
              <w:rPr>
                <w:rStyle w:val="documentskn-mld7right-box"/>
                <w:rFonts w:ascii="Century Gothic" w:eastAsia="Century Gothic" w:hAnsi="Century Gothic" w:cs="Century Gothic"/>
                <w:color w:val="404040"/>
                <w:sz w:val="20"/>
                <w:szCs w:val="20"/>
              </w:rPr>
            </w:pPr>
          </w:p>
          <w:p w:rsidR="009C6017" w:rsidRDefault="00A20872">
            <w:pPr>
              <w:pStyle w:val="documentskn-mld7ulli"/>
              <w:numPr>
                <w:ilvl w:val="0"/>
                <w:numId w:val="7"/>
              </w:numPr>
              <w:pBdr>
                <w:left w:val="none" w:sz="0" w:space="0" w:color="auto"/>
              </w:pBdr>
              <w:spacing w:after="100" w:line="200" w:lineRule="atLeast"/>
              <w:ind w:left="240" w:hanging="220"/>
              <w:rPr>
                <w:rStyle w:val="documentskn-mld7right-box"/>
                <w:rFonts w:ascii="Century Gothic" w:eastAsia="Century Gothic" w:hAnsi="Century Gothic" w:cs="Century Gothic"/>
                <w:color w:val="404040"/>
                <w:sz w:val="20"/>
                <w:szCs w:val="20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404040"/>
                <w:sz w:val="20"/>
                <w:szCs w:val="20"/>
              </w:rPr>
              <w:t>www.linkedin.com/kaushal</w:t>
            </w:r>
          </w:p>
          <w:p w:rsidR="009C6017" w:rsidRDefault="00A20872">
            <w:pPr>
              <w:pStyle w:val="documentskn-mld7ulli"/>
              <w:numPr>
                <w:ilvl w:val="0"/>
                <w:numId w:val="7"/>
              </w:numPr>
              <w:spacing w:after="100" w:line="200" w:lineRule="atLeast"/>
              <w:ind w:left="240" w:hanging="220"/>
              <w:rPr>
                <w:rStyle w:val="documentskn-mld7right-box"/>
                <w:rFonts w:ascii="Century Gothic" w:eastAsia="Century Gothic" w:hAnsi="Century Gothic" w:cs="Century Gothic"/>
                <w:color w:val="404040"/>
                <w:sz w:val="20"/>
                <w:szCs w:val="20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404040"/>
                <w:sz w:val="20"/>
                <w:szCs w:val="20"/>
              </w:rPr>
              <w:t>www.github.com/kaushal</w:t>
            </w:r>
          </w:p>
          <w:p w:rsidR="009C6017" w:rsidRDefault="00A20872">
            <w:pPr>
              <w:pStyle w:val="documentskn-mld7ullinth-last-child1"/>
              <w:numPr>
                <w:ilvl w:val="0"/>
                <w:numId w:val="7"/>
              </w:numPr>
              <w:pBdr>
                <w:left w:val="none" w:sz="0" w:space="2" w:color="auto"/>
              </w:pBdr>
              <w:spacing w:line="200" w:lineRule="atLeast"/>
              <w:ind w:left="240" w:hanging="220"/>
              <w:rPr>
                <w:rStyle w:val="documentskn-mld7right-box"/>
                <w:rFonts w:ascii="Century Gothic" w:eastAsia="Century Gothic" w:hAnsi="Century Gothic" w:cs="Century Gothic"/>
                <w:color w:val="404040"/>
                <w:sz w:val="20"/>
                <w:szCs w:val="20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404040"/>
                <w:sz w:val="20"/>
                <w:szCs w:val="20"/>
              </w:rPr>
              <w:t>www.kaggle.com/kaushal</w:t>
            </w:r>
          </w:p>
          <w:p w:rsidR="009C6017" w:rsidRDefault="00A20872">
            <w:pPr>
              <w:pStyle w:val="documentskn-mld7parent-containersectionscspdiv"/>
              <w:rPr>
                <w:rStyle w:val="documentskn-mld7right-box"/>
                <w:rFonts w:ascii="Century Gothic" w:eastAsia="Century Gothic" w:hAnsi="Century Gothic" w:cs="Century Gothic"/>
                <w:color w:val="404040"/>
              </w:rPr>
            </w:pPr>
            <w:r>
              <w:rPr>
                <w:rStyle w:val="documentskn-mld7right-box"/>
                <w:rFonts w:ascii="Century Gothic" w:eastAsia="Century Gothic" w:hAnsi="Century Gothic" w:cs="Century Gothic"/>
                <w:color w:val="404040"/>
              </w:rPr>
              <w:t> </w:t>
            </w:r>
          </w:p>
          <w:p w:rsidR="009C6017" w:rsidRDefault="00A20872">
            <w:pPr>
              <w:pStyle w:val="documentskn-mld7heading"/>
              <w:spacing w:line="260" w:lineRule="exact"/>
              <w:rPr>
                <w:rStyle w:val="documentskn-mld7right-box"/>
                <w:rFonts w:ascii="Century Gothic" w:eastAsia="Century Gothic" w:hAnsi="Century Gothic" w:cs="Century Gothic"/>
                <w:color w:val="404040"/>
                <w:sz w:val="20"/>
                <w:szCs w:val="20"/>
              </w:rPr>
            </w:pPr>
            <w:r>
              <w:rPr>
                <w:rStyle w:val="documentskn-mld7right-box"/>
                <w:rFonts w:ascii="Century Gothic" w:eastAsia="Century Gothic" w:hAnsi="Century Gothic" w:cs="Century Gothic"/>
                <w:noProof/>
                <w:color w:val="404040"/>
                <w:sz w:val="20"/>
                <w:szCs w:val="20"/>
              </w:rPr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-292100</wp:posOffset>
                  </wp:positionH>
                  <wp:positionV relativeFrom="paragraph">
                    <wp:posOffset>127026</wp:posOffset>
                  </wp:positionV>
                  <wp:extent cx="64041" cy="64083"/>
                  <wp:effectExtent l="0" t="0" r="0" b="0"/>
                  <wp:wrapNone/>
                  <wp:docPr id="100008" name="Picture 10000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8" name=""/>
                          <pic:cNvPicPr>
                            <a:picLocks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41" cy="64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Style w:val="documentparent-containerright-boxsectionsectiontitle"/>
                <w:rFonts w:ascii="Playfair Display SC" w:eastAsia="Playfair Display SC" w:hAnsi="Playfair Display SC" w:cs="Playfair Display SC"/>
                <w:color w:val="404040"/>
                <w:spacing w:val="10"/>
                <w:sz w:val="26"/>
                <w:szCs w:val="26"/>
              </w:rPr>
              <w:t>Activities and Honors</w:t>
            </w:r>
          </w:p>
          <w:p w:rsidR="009C6017" w:rsidRDefault="009C6017">
            <w:pPr>
              <w:pStyle w:val="div"/>
              <w:spacing w:line="100" w:lineRule="exact"/>
              <w:rPr>
                <w:rStyle w:val="documentskn-mld7right-box"/>
                <w:rFonts w:ascii="Century Gothic" w:eastAsia="Century Gothic" w:hAnsi="Century Gothic" w:cs="Century Gothic"/>
                <w:color w:val="404040"/>
                <w:sz w:val="20"/>
                <w:szCs w:val="20"/>
              </w:rPr>
            </w:pPr>
          </w:p>
          <w:p w:rsidR="009C6017" w:rsidRDefault="00A20872">
            <w:pPr>
              <w:pStyle w:val="documentskn-mld7ulli"/>
              <w:numPr>
                <w:ilvl w:val="0"/>
                <w:numId w:val="8"/>
              </w:numPr>
              <w:pBdr>
                <w:left w:val="none" w:sz="0" w:space="0" w:color="auto"/>
              </w:pBdr>
              <w:spacing w:after="100" w:line="200" w:lineRule="atLeast"/>
              <w:ind w:left="240" w:hanging="220"/>
              <w:rPr>
                <w:rStyle w:val="documentskn-mld7right-box"/>
                <w:rFonts w:ascii="Century Gothic" w:eastAsia="Century Gothic" w:hAnsi="Century Gothic" w:cs="Century Gothic"/>
                <w:color w:val="404040"/>
                <w:sz w:val="20"/>
                <w:szCs w:val="20"/>
              </w:rPr>
            </w:pPr>
            <w:r>
              <w:rPr>
                <w:rStyle w:val="documentskn-mld7right-box"/>
                <w:rFonts w:ascii="Century Gothic" w:eastAsia="Century Gothic" w:hAnsi="Century Gothic" w:cs="Century Gothic"/>
                <w:color w:val="404040"/>
                <w:sz w:val="20"/>
                <w:szCs w:val="20"/>
              </w:rPr>
              <w:t>Member, Pune University Alumni Association</w:t>
            </w:r>
          </w:p>
          <w:p w:rsidR="009C6017" w:rsidRDefault="00A20872">
            <w:pPr>
              <w:pStyle w:val="documentskn-mld7ullinth-last-child1"/>
              <w:numPr>
                <w:ilvl w:val="0"/>
                <w:numId w:val="8"/>
              </w:numPr>
              <w:pBdr>
                <w:left w:val="none" w:sz="0" w:space="2" w:color="auto"/>
              </w:pBdr>
              <w:spacing w:line="200" w:lineRule="atLeast"/>
              <w:ind w:left="240" w:hanging="220"/>
              <w:rPr>
                <w:rStyle w:val="documentskn-mld7right-box"/>
                <w:rFonts w:ascii="Century Gothic" w:eastAsia="Century Gothic" w:hAnsi="Century Gothic" w:cs="Century Gothic"/>
                <w:color w:val="404040"/>
                <w:sz w:val="20"/>
                <w:szCs w:val="20"/>
              </w:rPr>
            </w:pPr>
            <w:r>
              <w:rPr>
                <w:rStyle w:val="documentskn-mld7right-box"/>
                <w:rFonts w:ascii="Century Gothic" w:eastAsia="Century Gothic" w:hAnsi="Century Gothic" w:cs="Century Gothic"/>
                <w:color w:val="404040"/>
                <w:sz w:val="20"/>
                <w:szCs w:val="20"/>
              </w:rPr>
              <w:t>Public Relations Society of America</w:t>
            </w:r>
          </w:p>
          <w:p w:rsidR="009C6017" w:rsidRDefault="00A20872">
            <w:pPr>
              <w:pStyle w:val="documentskn-mld7parent-containersectionscspdiv"/>
              <w:rPr>
                <w:rStyle w:val="documentskn-mld7right-box"/>
                <w:rFonts w:ascii="Century Gothic" w:eastAsia="Century Gothic" w:hAnsi="Century Gothic" w:cs="Century Gothic"/>
                <w:color w:val="404040"/>
              </w:rPr>
            </w:pPr>
            <w:r>
              <w:rPr>
                <w:rStyle w:val="documentskn-mld7right-box"/>
                <w:rFonts w:ascii="Century Gothic" w:eastAsia="Century Gothic" w:hAnsi="Century Gothic" w:cs="Century Gothic"/>
                <w:color w:val="404040"/>
              </w:rPr>
              <w:t> </w:t>
            </w:r>
          </w:p>
          <w:p w:rsidR="009C6017" w:rsidRDefault="00A20872">
            <w:pPr>
              <w:pStyle w:val="documentskn-mld7heading"/>
              <w:spacing w:line="260" w:lineRule="exact"/>
              <w:rPr>
                <w:rStyle w:val="documentskn-mld7right-box"/>
                <w:rFonts w:ascii="Century Gothic" w:eastAsia="Century Gothic" w:hAnsi="Century Gothic" w:cs="Century Gothic"/>
                <w:color w:val="404040"/>
                <w:sz w:val="20"/>
                <w:szCs w:val="20"/>
              </w:rPr>
            </w:pPr>
            <w:r>
              <w:rPr>
                <w:rStyle w:val="documentskn-mld7right-box"/>
                <w:rFonts w:ascii="Century Gothic" w:eastAsia="Century Gothic" w:hAnsi="Century Gothic" w:cs="Century Gothic"/>
                <w:noProof/>
                <w:color w:val="404040"/>
                <w:sz w:val="20"/>
                <w:szCs w:val="20"/>
              </w:rPr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column">
                    <wp:posOffset>-292100</wp:posOffset>
                  </wp:positionH>
                  <wp:positionV relativeFrom="paragraph">
                    <wp:posOffset>44476</wp:posOffset>
                  </wp:positionV>
                  <wp:extent cx="64041" cy="64083"/>
                  <wp:effectExtent l="0" t="0" r="0" b="0"/>
                  <wp:wrapNone/>
                  <wp:docPr id="100010" name="Picture 1000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10" name=""/>
                          <pic:cNvPicPr>
                            <a:picLocks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41" cy="64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Style w:val="documentparent-containerright-boxsectionsectiontitle"/>
                <w:rFonts w:ascii="Playfair Display SC" w:eastAsia="Playfair Display SC" w:hAnsi="Playfair Display SC" w:cs="Playfair Display SC"/>
                <w:color w:val="404040"/>
                <w:spacing w:val="10"/>
                <w:sz w:val="26"/>
                <w:szCs w:val="26"/>
              </w:rPr>
              <w:t>Certifications</w:t>
            </w:r>
          </w:p>
          <w:p w:rsidR="009C6017" w:rsidRDefault="009C6017">
            <w:pPr>
              <w:pStyle w:val="div"/>
              <w:spacing w:line="100" w:lineRule="exact"/>
              <w:rPr>
                <w:rStyle w:val="documentskn-mld7right-box"/>
                <w:rFonts w:ascii="Century Gothic" w:eastAsia="Century Gothic" w:hAnsi="Century Gothic" w:cs="Century Gothic"/>
                <w:color w:val="404040"/>
                <w:sz w:val="20"/>
                <w:szCs w:val="20"/>
              </w:rPr>
            </w:pPr>
          </w:p>
          <w:p w:rsidR="009C6017" w:rsidRDefault="00A20872">
            <w:pPr>
              <w:pStyle w:val="documentskn-mld7ulli"/>
              <w:numPr>
                <w:ilvl w:val="0"/>
                <w:numId w:val="9"/>
              </w:numPr>
              <w:pBdr>
                <w:left w:val="none" w:sz="0" w:space="0" w:color="auto"/>
              </w:pBdr>
              <w:spacing w:after="100" w:line="200" w:lineRule="atLeast"/>
              <w:ind w:left="240" w:hanging="220"/>
              <w:rPr>
                <w:rStyle w:val="documentskn-mld7right-box"/>
                <w:rFonts w:ascii="Century Gothic" w:eastAsia="Century Gothic" w:hAnsi="Century Gothic" w:cs="Century Gothic"/>
                <w:color w:val="404040"/>
                <w:sz w:val="20"/>
                <w:szCs w:val="20"/>
              </w:rPr>
            </w:pPr>
            <w:r>
              <w:rPr>
                <w:rStyle w:val="documentskn-mld7right-box"/>
                <w:rFonts w:ascii="Century Gothic" w:eastAsia="Century Gothic" w:hAnsi="Century Gothic" w:cs="Century Gothic"/>
                <w:color w:val="404040"/>
                <w:sz w:val="20"/>
                <w:szCs w:val="20"/>
              </w:rPr>
              <w:t>Certified Database Administrator, [JPMC] - [2022]</w:t>
            </w:r>
          </w:p>
          <w:p w:rsidR="009C6017" w:rsidRDefault="00A20872">
            <w:pPr>
              <w:pStyle w:val="documentskn-mld7ullinth-last-child1"/>
              <w:numPr>
                <w:ilvl w:val="0"/>
                <w:numId w:val="9"/>
              </w:numPr>
              <w:pBdr>
                <w:left w:val="none" w:sz="0" w:space="2" w:color="auto"/>
              </w:pBdr>
              <w:spacing w:line="200" w:lineRule="atLeast"/>
              <w:ind w:left="240" w:hanging="220"/>
              <w:rPr>
                <w:rStyle w:val="documentskn-mld7right-box"/>
                <w:rFonts w:ascii="Century Gothic" w:eastAsia="Century Gothic" w:hAnsi="Century Gothic" w:cs="Century Gothic"/>
                <w:color w:val="404040"/>
                <w:sz w:val="20"/>
                <w:szCs w:val="20"/>
              </w:rPr>
            </w:pPr>
            <w:r>
              <w:rPr>
                <w:rStyle w:val="documentskn-mld7right-box"/>
                <w:rFonts w:ascii="Century Gothic" w:eastAsia="Century Gothic" w:hAnsi="Century Gothic" w:cs="Century Gothic"/>
                <w:color w:val="404040"/>
                <w:sz w:val="20"/>
                <w:szCs w:val="20"/>
              </w:rPr>
              <w:t>Association for Project Management (APM), [2023]</w:t>
            </w:r>
          </w:p>
        </w:tc>
        <w:tc>
          <w:tcPr>
            <w:tcW w:w="70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9C6017" w:rsidRDefault="009C6017">
            <w:pPr>
              <w:pStyle w:val="documentparent-containersidecellParagraph"/>
              <w:spacing w:line="200" w:lineRule="atLeast"/>
              <w:textAlignment w:val="auto"/>
              <w:rPr>
                <w:rStyle w:val="documentparent-containersidecell"/>
                <w:rFonts w:ascii="Century Gothic" w:eastAsia="Century Gothic" w:hAnsi="Century Gothic" w:cs="Century Gothic"/>
                <w:color w:val="404040"/>
                <w:sz w:val="20"/>
                <w:szCs w:val="20"/>
              </w:rPr>
            </w:pPr>
          </w:p>
        </w:tc>
      </w:tr>
    </w:tbl>
    <w:p w:rsidR="009C6017" w:rsidRDefault="00A20872">
      <w:pPr>
        <w:spacing w:line="20" w:lineRule="auto"/>
        <w:rPr>
          <w:rFonts w:ascii="Century Gothic" w:eastAsia="Century Gothic" w:hAnsi="Century Gothic" w:cs="Century Gothic"/>
          <w:color w:val="404040"/>
          <w:sz w:val="20"/>
          <w:szCs w:val="20"/>
        </w:rPr>
      </w:pPr>
      <w:r>
        <w:rPr>
          <w:color w:val="FFFFFF"/>
          <w:sz w:val="2"/>
        </w:rPr>
        <w:t>.</w:t>
      </w:r>
    </w:p>
    <w:sectPr w:rsidR="009C6017">
      <w:headerReference w:type="default" r:id="rId15"/>
      <w:footerReference w:type="default" r:id="rId16"/>
      <w:type w:val="continuous"/>
      <w:pgSz w:w="12240" w:h="15840"/>
      <w:pgMar w:top="600" w:right="0" w:bottom="600" w:left="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A22F9" w:rsidRDefault="00FA22F9">
      <w:pPr>
        <w:spacing w:line="240" w:lineRule="auto"/>
      </w:pPr>
      <w:r>
        <w:separator/>
      </w:r>
    </w:p>
  </w:endnote>
  <w:endnote w:type="continuationSeparator" w:id="0">
    <w:p w:rsidR="00FA22F9" w:rsidRDefault="00FA22F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BA0D2C97-D0BF-9D41-9094-5C24E947462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D56D95BA-E8C2-A846-B8CB-6B2F2C824459}"/>
    <w:embedBold r:id="rId3" w:fontKey="{3F550395-BD34-4E43-B413-DEF7982075B9}"/>
    <w:embedItalic r:id="rId4" w:fontKey="{0DD68F6D-311F-DB45-BD21-79B56AE4E0D6}"/>
    <w:embedBoldItalic r:id="rId5" w:fontKey="{94A3D02E-44C1-724E-9C08-AB9549CF6BD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6" w:fontKey="{75E147DB-FEAE-254E-B1D6-F504FC24DE00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7" w:fontKey="{920A52F0-EAA8-A448-8DD1-27AD5BD264C6}"/>
  </w:font>
  <w:font w:name="Playfair Display SC Black">
    <w:panose1 w:val="00000A00000000000000"/>
    <w:charset w:val="4D"/>
    <w:family w:val="auto"/>
    <w:pitch w:val="variable"/>
    <w:sig w:usb0="20000207" w:usb1="00000000" w:usb2="00000000" w:usb3="00000000" w:csb0="00000197" w:csb1="00000000"/>
  </w:font>
  <w:font w:name="Playfair Display SC">
    <w:panose1 w:val="00000500000000000000"/>
    <w:charset w:val="4D"/>
    <w:family w:val="auto"/>
    <w:pitch w:val="variable"/>
    <w:sig w:usb0="20000207" w:usb1="00000000" w:usb2="00000000" w:usb3="00000000" w:csb0="00000197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8" w:fontKey="{D19E5A29-924E-8044-AE0E-E9011F75BE0A}"/>
    <w:embedBold r:id="rId9" w:fontKey="{5B2D8908-4016-7B41-A744-745FBBA7F86D}"/>
    <w:embedItalic r:id="rId10" w:fontKey="{55AB0F51-0014-8945-A074-567CEFC6D645}"/>
    <w:embedBoldItalic r:id="rId11" w:fontKey="{99BDBC45-90E4-4C48-8B3A-13BDD95F2D61}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  <w:embedBold r:id="rId12" w:fontKey="{D24EFEC1-E07A-904E-8083-8DE5B94169E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3" w:fontKey="{E03125A9-B410-A046-BCB6-6C2EF6B4FE5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66F0F" w:rsidRDefault="00566F0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C6017" w:rsidRDefault="00A20872">
    <w:pPr>
      <w:spacing w:line="20" w:lineRule="auto"/>
    </w:pPr>
    <w:r>
      <w:rPr>
        <w:color w:val="FFFFFF"/>
        <w:sz w:val="2"/>
      </w:rPr>
      <w:t>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66F0F" w:rsidRDefault="00566F0F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C6017" w:rsidRDefault="00A20872">
    <w:pPr>
      <w:spacing w:line="20" w:lineRule="auto"/>
    </w:pPr>
    <w:r>
      <w:rPr>
        <w:color w:val="FFFFFF"/>
        <w:sz w:val="2"/>
      </w:rPr>
      <w:t>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A22F9" w:rsidRDefault="00FA22F9">
      <w:pPr>
        <w:spacing w:line="240" w:lineRule="auto"/>
      </w:pPr>
      <w:r>
        <w:separator/>
      </w:r>
    </w:p>
  </w:footnote>
  <w:footnote w:type="continuationSeparator" w:id="0">
    <w:p w:rsidR="00FA22F9" w:rsidRDefault="00FA22F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66F0F" w:rsidRDefault="00566F0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C6017" w:rsidRDefault="00A20872">
    <w:pPr>
      <w:spacing w:line="20" w:lineRule="auto"/>
    </w:pPr>
    <w:r>
      <w:rPr>
        <w:color w:val="FFFFFF"/>
        <w:sz w:val="2"/>
      </w:rPr>
      <w:t>.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66F0F" w:rsidRDefault="00566F0F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C6017" w:rsidRDefault="00A20872">
    <w:pPr>
      <w:spacing w:line="20" w:lineRule="auto"/>
    </w:pPr>
    <w:r>
      <w:rPr>
        <w:color w:val="FFFFFF"/>
        <w:sz w:val="2"/>
      </w:rP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1E2E2BCE">
      <w:start w:val="1"/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 w:tplc="D14C073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68E196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908F85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5309AE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746A3E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15607E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C849E2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6A236D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4330DBF6">
      <w:start w:val="1"/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 w:tplc="FF10BFE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B0F88F6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CCAF4A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04E97A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C944BE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63A4B4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262E7C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8D2AA0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5E0C45F2">
      <w:start w:val="1"/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 w:tplc="DBE09A9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EEA24DC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73CC2F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3F236D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652940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E38C7E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424173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930685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9E4C5A48">
      <w:start w:val="1"/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 w:tplc="0222104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8782CB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730A14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AEC59C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65A3F6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2EB2AA6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572AD7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EA4FDB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B3E04364">
      <w:start w:val="1"/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 w:tplc="AA5ADC8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B2C8F3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738754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31E8E1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50441C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49C226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36003B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286EE4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25268FA4">
      <w:start w:val="1"/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 w:tplc="1B02850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9E674C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C3CF9D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606BAD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14A846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868A88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D86C502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A401EB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7"/>
    <w:multiLevelType w:val="hybridMultilevel"/>
    <w:tmpl w:val="00000007"/>
    <w:lvl w:ilvl="0" w:tplc="0E2AD24A">
      <w:start w:val="1"/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 w:tplc="D974C82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6F4CA8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36655B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2A2BDF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292811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6501D8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10C84E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2EE2C2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 w15:restartNumberingAfterBreak="0">
    <w:nsid w:val="00000008"/>
    <w:multiLevelType w:val="hybridMultilevel"/>
    <w:tmpl w:val="00000008"/>
    <w:lvl w:ilvl="0" w:tplc="A2FE6C12">
      <w:start w:val="1"/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 w:tplc="90605DA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6E8346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9462EE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DE06D7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EDC33D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DFC24A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4F696D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93ECD0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8" w15:restartNumberingAfterBreak="0">
    <w:nsid w:val="00000009"/>
    <w:multiLevelType w:val="hybridMultilevel"/>
    <w:tmpl w:val="00000009"/>
    <w:lvl w:ilvl="0" w:tplc="0A0E0EDC">
      <w:start w:val="1"/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 w:tplc="8CCA9C3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EA683B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CD82D3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D5B664D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1ECE19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E16D02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2FCCBC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3045A4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 w16cid:durableId="1276791320">
    <w:abstractNumId w:val="0"/>
  </w:num>
  <w:num w:numId="2" w16cid:durableId="1872304879">
    <w:abstractNumId w:val="1"/>
  </w:num>
  <w:num w:numId="3" w16cid:durableId="194393959">
    <w:abstractNumId w:val="2"/>
  </w:num>
  <w:num w:numId="4" w16cid:durableId="1243950874">
    <w:abstractNumId w:val="3"/>
  </w:num>
  <w:num w:numId="5" w16cid:durableId="2124760137">
    <w:abstractNumId w:val="4"/>
  </w:num>
  <w:num w:numId="6" w16cid:durableId="525142492">
    <w:abstractNumId w:val="5"/>
  </w:num>
  <w:num w:numId="7" w16cid:durableId="683550993">
    <w:abstractNumId w:val="6"/>
  </w:num>
  <w:num w:numId="8" w16cid:durableId="1714886686">
    <w:abstractNumId w:val="7"/>
  </w:num>
  <w:num w:numId="9" w16cid:durableId="141663380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displayBackgroundShape/>
  <w:embedTrueTypeFonts/>
  <w:proofState w:spelling="clean" w:grammar="clean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6017"/>
    <w:rsid w:val="00352016"/>
    <w:rsid w:val="00566F0F"/>
    <w:rsid w:val="005B2246"/>
    <w:rsid w:val="009C6017"/>
    <w:rsid w:val="00A20872"/>
    <w:rsid w:val="00D47BFD"/>
    <w:rsid w:val="00FA2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8115A58"/>
  <w15:docId w15:val="{B59E9E44-F6B5-4143-9F79-B91BE5F47E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  <w:textAlignment w:val="baseline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  <w:sz w:val="16"/>
      <w:szCs w:val="1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ocumentskn-mld7fontsize">
    <w:name w:val="document_skn-mld7_fontsize"/>
    <w:basedOn w:val="Normal"/>
    <w:rPr>
      <w:sz w:val="20"/>
      <w:szCs w:val="20"/>
    </w:rPr>
  </w:style>
  <w:style w:type="paragraph" w:customStyle="1" w:styleId="documentskn-mld7top-section">
    <w:name w:val="document_skn-mld7_top-section"/>
    <w:basedOn w:val="Normal"/>
    <w:pPr>
      <w:shd w:val="clear" w:color="auto" w:fill="404040"/>
    </w:pPr>
    <w:rPr>
      <w:shd w:val="clear" w:color="auto" w:fill="404040"/>
    </w:rPr>
  </w:style>
  <w:style w:type="character" w:customStyle="1" w:styleId="documentskn-mld7top-sectionparagraph">
    <w:name w:val="document_skn-mld7_top-section_paragraph"/>
    <w:basedOn w:val="DefaultParagraphFont"/>
  </w:style>
  <w:style w:type="paragraph" w:customStyle="1" w:styleId="documentskn-mld7name-secnametopdiv">
    <w:name w:val="document_skn-mld7_name-sec_nametopdiv"/>
    <w:basedOn w:val="Normal"/>
    <w:pPr>
      <w:spacing w:line="500" w:lineRule="atLeast"/>
    </w:pPr>
    <w:rPr>
      <w:sz w:val="14"/>
      <w:szCs w:val="14"/>
    </w:rPr>
  </w:style>
  <w:style w:type="paragraph" w:customStyle="1" w:styleId="documentskn-mld7monogram">
    <w:name w:val="document_skn-mld7_monogram"/>
    <w:basedOn w:val="Normal"/>
    <w:pPr>
      <w:jc w:val="center"/>
    </w:pPr>
    <w:rPr>
      <w:color w:val="9F9F9F"/>
    </w:r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character" w:customStyle="1" w:styleId="documentskn-mld7monogrammonotxt">
    <w:name w:val="document_skn-mld7_monogram_monotxt"/>
    <w:basedOn w:val="DefaultParagraphFont"/>
    <w:rPr>
      <w:rFonts w:ascii="Playfair Display SC Black" w:eastAsia="Playfair Display SC Black" w:hAnsi="Playfair Display SC Black" w:cs="Playfair Display SC Black"/>
      <w:b/>
      <w:bCs/>
      <w:caps/>
      <w:spacing w:val="10"/>
      <w:shd w:val="clear" w:color="auto" w:fill="404040"/>
    </w:rPr>
  </w:style>
  <w:style w:type="paragraph" w:customStyle="1" w:styleId="documentskn-mld7name">
    <w:name w:val="document_skn-mld7_name"/>
    <w:basedOn w:val="Normal"/>
    <w:pPr>
      <w:pBdr>
        <w:top w:val="none" w:sz="0" w:space="15" w:color="auto"/>
      </w:pBdr>
      <w:spacing w:line="440" w:lineRule="atLeast"/>
      <w:jc w:val="center"/>
    </w:pPr>
    <w:rPr>
      <w:rFonts w:ascii="Playfair Display SC" w:eastAsia="Playfair Display SC" w:hAnsi="Playfair Display SC" w:cs="Playfair Display SC"/>
      <w:b/>
      <w:bCs/>
      <w:color w:val="FFFFFF"/>
      <w:spacing w:val="40"/>
      <w:sz w:val="40"/>
      <w:szCs w:val="40"/>
    </w:rPr>
  </w:style>
  <w:style w:type="paragraph" w:customStyle="1" w:styleId="documentskn-mld7name-secnamebottomdiv">
    <w:name w:val="document_skn-mld7_name-sec_namebottomdiv"/>
    <w:basedOn w:val="Normal"/>
    <w:pPr>
      <w:spacing w:line="400" w:lineRule="atLeast"/>
    </w:pPr>
    <w:rPr>
      <w:sz w:val="20"/>
      <w:szCs w:val="20"/>
    </w:rPr>
  </w:style>
  <w:style w:type="paragraph" w:customStyle="1" w:styleId="documentskn-mld7address">
    <w:name w:val="document_skn-mld7_address"/>
    <w:basedOn w:val="Normal"/>
    <w:pPr>
      <w:jc w:val="center"/>
    </w:pPr>
    <w:rPr>
      <w:color w:val="FFFFFF"/>
    </w:rPr>
  </w:style>
  <w:style w:type="character" w:customStyle="1" w:styleId="documentskn-mld7addresslinth-child1">
    <w:name w:val="document_skn-mld7_address_li_nth-child(1)"/>
    <w:basedOn w:val="DefaultParagraphFont"/>
  </w:style>
  <w:style w:type="character" w:customStyle="1" w:styleId="documentskn-mld7addressli">
    <w:name w:val="document_skn-mld7_address_li"/>
    <w:basedOn w:val="DefaultParagraphFont"/>
  </w:style>
  <w:style w:type="character" w:customStyle="1" w:styleId="documentskn-mld7addresslinth-last-child1">
    <w:name w:val="document_skn-mld7_address_li_nth-last-child(1)"/>
    <w:basedOn w:val="DefaultParagraphFont"/>
  </w:style>
  <w:style w:type="table" w:customStyle="1" w:styleId="toptable">
    <w:name w:val="toptable"/>
    <w:basedOn w:val="TableNormal"/>
    <w:tblPr/>
  </w:style>
  <w:style w:type="character" w:customStyle="1" w:styleId="documentparent-containersidecell">
    <w:name w:val="document_parent-container &gt; sidecell"/>
    <w:basedOn w:val="DefaultParagraphFont"/>
  </w:style>
  <w:style w:type="paragraph" w:customStyle="1" w:styleId="documentparent-containersidecellParagraph">
    <w:name w:val="document_parent-container &gt; sidecell Paragraph"/>
    <w:basedOn w:val="Normal"/>
  </w:style>
  <w:style w:type="character" w:customStyle="1" w:styleId="documentskn-mld7left-box">
    <w:name w:val="document_skn-mld7_left-box"/>
    <w:basedOn w:val="DefaultParagraphFont"/>
  </w:style>
  <w:style w:type="paragraph" w:customStyle="1" w:styleId="div">
    <w:name w:val="div"/>
    <w:basedOn w:val="Normal"/>
  </w:style>
  <w:style w:type="paragraph" w:customStyle="1" w:styleId="documentskn-mld7parent-containersectionnth-child1scspdiv">
    <w:name w:val="document_skn-mld7_parent-container_section_nth-child(1)_scspdiv"/>
    <w:basedOn w:val="Normal"/>
    <w:pPr>
      <w:spacing w:line="600" w:lineRule="atLeast"/>
    </w:pPr>
  </w:style>
  <w:style w:type="paragraph" w:customStyle="1" w:styleId="documentskn-mld7heading">
    <w:name w:val="document_skn-mld7_heading"/>
    <w:basedOn w:val="Normal"/>
    <w:pPr>
      <w:spacing w:line="260" w:lineRule="atLeast"/>
    </w:pPr>
    <w:rPr>
      <w:b/>
      <w:bCs/>
    </w:rPr>
  </w:style>
  <w:style w:type="paragraph" w:customStyle="1" w:styleId="documentskn-mld7sectiontitle">
    <w:name w:val="document_skn-mld7_sectiontitle"/>
    <w:basedOn w:val="Normal"/>
    <w:pPr>
      <w:spacing w:line="260" w:lineRule="atLeast"/>
    </w:pPr>
    <w:rPr>
      <w:rFonts w:ascii="Playfair Display SC" w:eastAsia="Playfair Display SC" w:hAnsi="Playfair Display SC" w:cs="Playfair Display SC"/>
      <w:b/>
      <w:bCs/>
      <w:color w:val="404040"/>
      <w:spacing w:val="10"/>
      <w:sz w:val="26"/>
      <w:szCs w:val="26"/>
    </w:rPr>
  </w:style>
  <w:style w:type="paragraph" w:customStyle="1" w:styleId="documentskn-mld7firstparagraph">
    <w:name w:val="document_skn-mld7_firstparagraph"/>
    <w:basedOn w:val="Normal"/>
  </w:style>
  <w:style w:type="paragraph" w:customStyle="1" w:styleId="documentskn-mld7left-boxsinglecolumn">
    <w:name w:val="document_skn-mld7_left-box_singlecolumn"/>
    <w:basedOn w:val="Normal"/>
  </w:style>
  <w:style w:type="paragraph" w:customStyle="1" w:styleId="p">
    <w:name w:val="p"/>
    <w:basedOn w:val="Normal"/>
  </w:style>
  <w:style w:type="paragraph" w:customStyle="1" w:styleId="documentskn-mld7parent-containersectionscspdiv">
    <w:name w:val="document_skn-mld7_parent-container_section_scspdiv"/>
    <w:basedOn w:val="Normal"/>
    <w:pPr>
      <w:spacing w:line="360" w:lineRule="atLeast"/>
    </w:pPr>
    <w:rPr>
      <w:sz w:val="14"/>
      <w:szCs w:val="14"/>
    </w:rPr>
  </w:style>
  <w:style w:type="paragraph" w:customStyle="1" w:styleId="documentskn-mld7paragraphfirstparagraphpspcdiv">
    <w:name w:val="document_skn-mld7_paragraph_firstparagraph_pspcdiv"/>
    <w:basedOn w:val="Normal"/>
    <w:rPr>
      <w:vanish/>
    </w:rPr>
  </w:style>
  <w:style w:type="paragraph" w:customStyle="1" w:styleId="documentskn-mld7disp-blk">
    <w:name w:val="document_skn-mld7_disp-blk"/>
    <w:basedOn w:val="Normal"/>
  </w:style>
  <w:style w:type="character" w:customStyle="1" w:styleId="documentskn-mld7txt-bold">
    <w:name w:val="document_skn-mld7_txt-bold"/>
    <w:basedOn w:val="DefaultParagraphFont"/>
    <w:rPr>
      <w:b/>
      <w:bCs/>
    </w:rPr>
  </w:style>
  <w:style w:type="paragraph" w:customStyle="1" w:styleId="documentskn-mld7ulli">
    <w:name w:val="document_skn-mld7_ul_li"/>
    <w:basedOn w:val="Normal"/>
    <w:pPr>
      <w:pBdr>
        <w:left w:val="none" w:sz="0" w:space="2" w:color="auto"/>
      </w:pBdr>
    </w:pPr>
  </w:style>
  <w:style w:type="paragraph" w:customStyle="1" w:styleId="documentskn-mld7ullinth-last-child1">
    <w:name w:val="document_skn-mld7_ul_li_nth-last-child(1)"/>
    <w:basedOn w:val="Normal"/>
  </w:style>
  <w:style w:type="character" w:customStyle="1" w:styleId="u">
    <w:name w:val="u"/>
    <w:basedOn w:val="DefaultParagraphFont"/>
    <w:rPr>
      <w:bdr w:val="none" w:sz="0" w:space="0" w:color="auto"/>
      <w:vertAlign w:val="baseline"/>
    </w:rPr>
  </w:style>
  <w:style w:type="character" w:customStyle="1" w:styleId="Strong1">
    <w:name w:val="Strong1"/>
    <w:basedOn w:val="DefaultParagraphFont"/>
    <w:rPr>
      <w:bdr w:val="none" w:sz="0" w:space="0" w:color="auto"/>
      <w:vertAlign w:val="baseline"/>
    </w:rPr>
  </w:style>
  <w:style w:type="character" w:customStyle="1" w:styleId="em">
    <w:name w:val="em"/>
    <w:basedOn w:val="DefaultParagraphFont"/>
    <w:rPr>
      <w:bdr w:val="none" w:sz="0" w:space="0" w:color="auto"/>
      <w:vertAlign w:val="baseline"/>
    </w:rPr>
  </w:style>
  <w:style w:type="paragraph" w:customStyle="1" w:styleId="documentskn-mld7paragraphpspcdiv">
    <w:name w:val="document_skn-mld7_paragraph_pspcdiv"/>
    <w:basedOn w:val="Normal"/>
    <w:pPr>
      <w:spacing w:line="120" w:lineRule="atLeast"/>
    </w:pPr>
    <w:rPr>
      <w:sz w:val="2"/>
      <w:szCs w:val="2"/>
    </w:rPr>
  </w:style>
  <w:style w:type="character" w:customStyle="1" w:styleId="documentparent-containermidleftcell">
    <w:name w:val="document_parent-container &gt; midleftcell"/>
    <w:basedOn w:val="DefaultParagraphFont"/>
  </w:style>
  <w:style w:type="paragraph" w:customStyle="1" w:styleId="documentparent-containermidleftcellParagraph">
    <w:name w:val="document_parent-container &gt; midleftcell Paragraph"/>
    <w:basedOn w:val="Normal"/>
    <w:pPr>
      <w:pBdr>
        <w:right w:val="single" w:sz="8" w:space="0" w:color="404040"/>
      </w:pBdr>
    </w:pPr>
  </w:style>
  <w:style w:type="character" w:customStyle="1" w:styleId="documentparent-containermidrightcell">
    <w:name w:val="document_parent-container &gt; midrightcell"/>
    <w:basedOn w:val="DefaultParagraphFont"/>
  </w:style>
  <w:style w:type="character" w:customStyle="1" w:styleId="documentskn-mld7right-box">
    <w:name w:val="document_skn-mld7_right-box"/>
    <w:basedOn w:val="DefaultParagraphFont"/>
  </w:style>
  <w:style w:type="character" w:customStyle="1" w:styleId="documentparent-containerright-boxsectionsectiontitle">
    <w:name w:val="document_parent-container &gt; right-box_section_sectiontitle"/>
    <w:basedOn w:val="DefaultParagraphFont"/>
  </w:style>
  <w:style w:type="paragraph" w:customStyle="1" w:styleId="documentskn-mld7SECTIONHILTsinglecolumn">
    <w:name w:val="document_skn-mld7_SECTION_HILT_singlecolumn"/>
    <w:basedOn w:val="Normal"/>
  </w:style>
  <w:style w:type="paragraph" w:customStyle="1" w:styleId="documentskn-mld7right-boxskillpaddedline">
    <w:name w:val="document_skn-mld7_right-box_skill_paddedline"/>
    <w:basedOn w:val="Normal"/>
  </w:style>
  <w:style w:type="character" w:customStyle="1" w:styleId="documentskn-mld7right-boxskillmiddlecell">
    <w:name w:val="document_skn-mld7_right-box_skill_middlecell"/>
    <w:basedOn w:val="DefaultParagraphFont"/>
    <w:rPr>
      <w:vanish/>
    </w:rPr>
  </w:style>
  <w:style w:type="paragraph" w:customStyle="1" w:styleId="documentskn-mld7skillpaddedlinenth-last-child1">
    <w:name w:val="document_skn-mld7_skill_paddedline_nth-last-child(1)"/>
    <w:basedOn w:val="Normal"/>
  </w:style>
  <w:style w:type="paragraph" w:customStyle="1" w:styleId="documentskn-mld7right-boxskillpaddedlinenth-last-child1li">
    <w:name w:val="document_skn-mld7_right-box_skill_paddedline_nth-last-child(1)_li"/>
    <w:basedOn w:val="Normal"/>
  </w:style>
  <w:style w:type="table" w:customStyle="1" w:styleId="documentskn-mld7parent-container">
    <w:name w:val="document_skn-mld7_parent-container"/>
    <w:basedOn w:val="TableNormal"/>
    <w:tblPr/>
  </w:style>
  <w:style w:type="paragraph" w:styleId="Header">
    <w:name w:val="header"/>
    <w:basedOn w:val="Normal"/>
    <w:link w:val="HeaderChar"/>
    <w:uiPriority w:val="99"/>
    <w:unhideWhenUsed/>
    <w:rsid w:val="00566F0F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6F0F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566F0F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6F0F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1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header" Target="header4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285</Words>
  <Characters>1625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KAUSHAL SINGH</vt:lpstr>
    </vt:vector>
  </TitlesOfParts>
  <Company/>
  <LinksUpToDate>false</LinksUpToDate>
  <CharactersWithSpaces>1907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KAUSHAL SINGH</dc:title>
  <dc:creator>user</dc:creator>
  <cp:lastModifiedBy>Microsoft Office User</cp:lastModifiedBy>
  <cp:revision>3</cp:revision>
  <dcterms:created xsi:type="dcterms:W3CDTF">2023-09-20T07:10:00Z</dcterms:created>
  <dcterms:modified xsi:type="dcterms:W3CDTF">2023-10-12T07:04:00Z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7ea1253f-9659-4418-8eba-3387836149a5</vt:lpwstr>
  </property>
  <property fmtid="{D5CDD505-2E9C-101B-9397-08002B2CF9AE}" pid="3" name="x1ye=0">
    <vt:lpwstr>eEAAAB+LCAAAAAAABAAVmrdyrUgURT+IABA+mADvvSfDX7y3Xz+8UiapkOg+Z++1qi4BMxgkMMQfTJIYScAUjNN/MEzDEMYhJM1A91MUFaWnGHyFI+mdpA7sFJjRc5vdgEPoiiQurbxa6MF6R5NX8kTP5QORgAUDKecMTUa+fNa1rNvO1wPUrybwL0jJpaFiOTB2x9kVmJGipd/OqgVBPYErlyW8YInAeLvApYcL0HwTQZsn7sW7tL3LWJVQTHi</vt:lpwstr>
  </property>
  <property fmtid="{D5CDD505-2E9C-101B-9397-08002B2CF9AE}" pid="4" name="x1ye=1">
    <vt:lpwstr>kEV6DlWTq+Z8g1acSzZ1jmtYW/pQGb0veTP7a42La/u1b4jozRRKAyZINrIpMJn5hnBjRhGyDU4THeKqqX/C4E6DwJj/FDyQyB/kCA28Kj/j7I+JkAr2brSeC1XPCv/FVF2XaAe3uTTEA26sEI5TKfV9nzGSF/rMYZgxx44+SFC5kcE5ZSHbQx9S+yYDmTKXqidAfmzOrKFzC09tlLWk2ty5CYoaprFTv/gg3X2HgT3qWEuwePR9chnKrzcpFXo</vt:lpwstr>
  </property>
  <property fmtid="{D5CDD505-2E9C-101B-9397-08002B2CF9AE}" pid="5" name="x1ye=10">
    <vt:lpwstr>mIDs1eqpr59wdJETU+Yd34tETI+ZuPcqNbI7aElsDH5C8QMtC9he8ulOKg1efPo3yP/Du4mjwtCH2LWYcbtNaRCId3EOKpHerNldiqhckSO5fBooy/GUNzLNlzbuBv4LsoNcuSS0BTHsU1D7PtH8uO/CwjJ7sHUnDv3jaMQhlyHp77JAnlWDzM37jyO1j8NU9N4zrzJ0BlSlUXgH4nnJOinKMERizfEouDnek6QYJC+GOU+BWwiYDvNH1Qp8M/A</vt:lpwstr>
  </property>
  <property fmtid="{D5CDD505-2E9C-101B-9397-08002B2CF9AE}" pid="6" name="x1ye=11">
    <vt:lpwstr>npj76ejOH0MLXF0TPD2/nQ65kw3Mv30vRGWu1l7RNzuwKGQc6W+95nu2dmllYWh5ZlmRv2CJslxhTPa2HVsAgxgNn9DxYs/hE1Aha/eDIi4Q5NOWqNmbNqs9VBpquKkEqJ9Vcu6UiX0cIoyqXSxvrzEjzSOmDWPE+1jqqFzViIBFDOmhE6ZctRFSr8eKh9KhtEd3Am/wms4TphVoB7Akp33webdHwU8/dPqNTXaKxTMkiHk7JUspQDeS6loMtyB</vt:lpwstr>
  </property>
  <property fmtid="{D5CDD505-2E9C-101B-9397-08002B2CF9AE}" pid="7" name="x1ye=12">
    <vt:lpwstr>6htrtLz5QRFChXdMOpJ2xdPEQrHF4mzfZ/fLrr+x14O/NQXW36qz2R8b5/e0u+mYmgsYAkQizNNspvcj4OsXjvq6/KnncbVOkqzCGrxWC1Z5QJ2vNHxdXdOLBGARl2BxdawPH33/mpe2RQ1qf5eAqMTluaQsnkrJGFbHz6QQjolga3xIwifXYYUplyXlREneh77jHt8+qwpBGUrtU4WkwVnwQxCRz4bAJ/wsh4rZ4xccSPTh3b8L+MGE5fjqRWe</vt:lpwstr>
  </property>
  <property fmtid="{D5CDD505-2E9C-101B-9397-08002B2CF9AE}" pid="8" name="x1ye=13">
    <vt:lpwstr>amPKDJsL3lFDq9a4745Qq41L4n/brQRBNL4PNof1VDGLOoXgTsOA4bR4Cx587CVkA8ck1mramYppcx6zcPFhecy7k/ZhKmUh6jazEgz+2hH8dBjou6XC7p22/+gww72U5maPU1FqxjApfvvzb62t3EERDTEfKetwNuUYoUlVB4/lILsJQyA3orN9D/KIzFIR3Rly62jbYXGaqUVxtyHu82QOVjreQnOa/Ucfn8CTQm+DIxfgWny9jeGUQv/zWfo</vt:lpwstr>
  </property>
  <property fmtid="{D5CDD505-2E9C-101B-9397-08002B2CF9AE}" pid="9" name="x1ye=14">
    <vt:lpwstr>sh6g1VljcbjZwSBN39n1jWYpw5gE4wrN/qNIQ/Pjh9BGTZNtktlveolDEKP0eBDNciufxvQVn9ufiSnQhF0lzl19OHT2HtjPln3Q7UiWvqX+7mG88Onsb+FmzVQfkAY/4RzY4M5yAdSVnG1+aoHpgDL7+cdF0ZBudMTH2j10DAfY1Cibv3K5kytcPAEuErATLAM2+Ftglzeu/sU1xt7OD8fXveuROUvKM/sVIxnD4sLp9JFV7IpcTfMo6ZsQOGK</vt:lpwstr>
  </property>
  <property fmtid="{D5CDD505-2E9C-101B-9397-08002B2CF9AE}" pid="10" name="x1ye=15">
    <vt:lpwstr>Nh6siw3oPKWIuuI7ljOltnY4YOPHXb+zjc0wnCsu5ZZXoXtfRF/VuSpM0rQsgb+2edPAeH0vdQVzTsRkHhPrE+373B1ymS6u3rd688IeU+82B20pN3tAEA0MhPQlReCc8SFsZQGvfqmRKJGthKMn/LSmGbnPKcj3cXU1XG6eUVQ+EW9R95bNXEgWOqzTaOGVgMU4cTYlUg2KZjBX2QTI6j7rT1H9vssyIcnFyC9rGz64WbBVEyQBNhckfQzVp2W</vt:lpwstr>
  </property>
  <property fmtid="{D5CDD505-2E9C-101B-9397-08002B2CF9AE}" pid="11" name="x1ye=16">
    <vt:lpwstr>awiHcmoe7nCia+iAjSf2v1FLrl8pNaHpG+RBu7ms28Lj9ITOxtl4vYjGZmZewjTpC+tbI0kI8pZK87nw9GDa1TmJUB9cdd/2jUuiREfxyxSQ6ea19pmiTAsxofyvRumesnKIKouOAsqdia/M7Dma2L+H3W9Rk3ugIWFl/q6Z+oMDH8BQBCfnTHI2wx8BZVf/Fg/cur/aYu+0Qxt3vAPyWZ1bwDeLbCKpasdecWuc7gxEoojwxNGA/8W8W4INCWn</vt:lpwstr>
  </property>
  <property fmtid="{D5CDD505-2E9C-101B-9397-08002B2CF9AE}" pid="12" name="x1ye=17">
    <vt:lpwstr>ocWMpTchDHv+lCZ3rJpj7K9b/AeRA/9IZp9+mez3W+kJMfow5V+z12wlIC96PwXZcOc16Kn5mMmrr71l/OOM25cHAdvCHrildA53oPjtSOAO54NDcRJdy5nThHwg1XoRAN0Ygf0E2Rm7itRGhdyKZGdIQRQglxQ07nY9IRtl7vKFR/UJayeFKBL19lYsNkfhg7M8uwpZXoeD2MS1+jMyFCDFbwO302q2AZz6tMeKfsaAMafVn0FhOJPRFQp/tq7</vt:lpwstr>
  </property>
  <property fmtid="{D5CDD505-2E9C-101B-9397-08002B2CF9AE}" pid="13" name="x1ye=18">
    <vt:lpwstr>IG2wqGjXzvWqIyu9iMCU/yn6fmLfNBh86z2mZAkAsZ/McphL9hxfzLN6MR7Caq/oDcXcIlod3qAs0B3j82VP92OhmM5e9P103JJSmqYfjwdvz694lRFM4Ab6Qi6CiiQ4caVtSy7EyEHKnlmDMykE69Cq/A2lRUi/wo+PW4N428nykclNfCgoe+NtxNFbTt7StAwOpA/jV7IrinOCO34/qFTQ5ErWG7FujjDaObk0r90eOuMO6lo1mFNITttNRWT</vt:lpwstr>
  </property>
  <property fmtid="{D5CDD505-2E9C-101B-9397-08002B2CF9AE}" pid="14" name="x1ye=19">
    <vt:lpwstr>Jwu/vIJ/hu3NJjg2rAOxwOe8IrLKLZsjL8oPej9sBHJuPmZJ/VUDgdjjGjlsir1mKNSnKuNRwl0GgSqfBsC1grex93LQSPWWdW1Ylu2S02yJkwVdUKnO+Ds0vAHjvHsbfJuJhsaNlJSY0hTKPjVPQMBsE+Yy/VNML+WZ5BpqimKmItwiUCRbS1xVK+CHFl4YaFTrDFMrrwUsnvRSJutyZV6E9qbN6IVBC0Pd378EA8vNFmYrJCGv0CMWzrjCVOg</vt:lpwstr>
  </property>
  <property fmtid="{D5CDD505-2E9C-101B-9397-08002B2CF9AE}" pid="15" name="x1ye=2">
    <vt:lpwstr>rrkUjNH3zkmeOhQUAPS5m4Xm9OckJUoPMLN6O+d+44H9/o4WDtp6un5r6QIJX+4RQzP/o+ee5PNw9HIS65zpc0Evs6vKx5iomwn1LSDTx+bF2EdOtZ4ZQcuv8ytlLq7LpvetLqP/rPhkQ0GfUOB5ul3EVtaN3XJVWc4f1f0769VQNcmtlP0Q505J2UGPUQegFQHSSDXXgYdN/JHbyslgT7AuuRltfTNITDu+i7k4Se2aY2uwj22FTHIZ/bCxFBI</vt:lpwstr>
  </property>
  <property fmtid="{D5CDD505-2E9C-101B-9397-08002B2CF9AE}" pid="16" name="x1ye=20">
    <vt:lpwstr>39RNLF9Nj58DoehPy7I/FMqlYYMZAzvwVu27gbQuxb4woaFuLu4/vUfkdNg3edNd0UaJSFE3cCBlWiH/5M9IKe/V2k6SZAf25MKrZONdjkpSPPWiBIRWy1/Ec/2E4362Tsru1t37uZ3a4fSjtf7AqxvWCs20Itrt5vZuGsYyl5LI96LOyXFljWYinHOs3mB/zFvCFkh16Sw3z96Si8Yj6HscAjSnVCgDOHC8jPDdSkpe8Wq+rHmpfGfbbizi4cu</vt:lpwstr>
  </property>
  <property fmtid="{D5CDD505-2E9C-101B-9397-08002B2CF9AE}" pid="17" name="x1ye=21">
    <vt:lpwstr>Pi6Hyfa204SpGFhIJmcM7T/In/LFV/ldrJbyhaNlVv6uizkZq+HOqfqwhSegP5D1likNuVcstN69fdZpQQCLetASkVvNB2tjPKfRvziG+zstPAcUGzqWfZPWvoPl1vcWx5OIGhDwKq7FJkZnGEPWHaPEeFH94V0RXt+U1/Kf/ml865UusQaLifNQInwJ9BHdBka5eEJ/PALKgQRURpJxHx5FDeqbYzSpUT11wS/aqC7oTPBCDZK6hepnGwrctGZ</vt:lpwstr>
  </property>
  <property fmtid="{D5CDD505-2E9C-101B-9397-08002B2CF9AE}" pid="18" name="x1ye=22">
    <vt:lpwstr>TTFDHWtBh6mNPJLp4JA+m5OHn1bIJ0x5j/uaWlE2yP/Uq7QgUoahY/2HE8blIkBIbLFNDqtYZcM8zmxu3CCP7kEtkvCJfQLwxKXfO1S4CddzK9m1eU2OEJC9YdaPGRlw5kJ/GQUBWivPiL7o5N7AL5GS/eT0uLwnmh7a6+lzprl8zXVfqgk+UWckoPDamJhCWfqVCWyQWarr9R2iPOcW+lQ6gf1kiYkkcENTV9Y1G18kJFBDBWcK5L/I3ot9kH4</vt:lpwstr>
  </property>
  <property fmtid="{D5CDD505-2E9C-101B-9397-08002B2CF9AE}" pid="19" name="x1ye=23">
    <vt:lpwstr>pHeJ6uCkb0j+8NQGDVgQSD1Ati1sKTQfSN9pvMtekt6YcKM07xmRfiTDz8tHI3XHyi+yG4m/SeSeLYhXox4Wai8P+RtsBKr4okXYBaDXSJjqT75HinUnJcZHhsCb3rFjL0bHKhBS//Lq3NcAa3+cyjSv8tk+Xo0x/Bs+vQbTt2Nh4jwDqbsJpXKJegeCF8LsVyTMEus3nU+6dXvsZZZi0pYAPVpurpv41Py3SwJXXJKCDhmGPih3zc++EL3XdyS</vt:lpwstr>
  </property>
  <property fmtid="{D5CDD505-2E9C-101B-9397-08002B2CF9AE}" pid="20" name="x1ye=24">
    <vt:lpwstr>GVaFpjhmTiWYXw/955FvxTLCAGeiXtbgp+HJkes4fIpwMXQWVJoPHXb92dwal3w5y05y1sPhMsPP9XpXJmrwgkaJbI8rQxzy7/LiVGrdRd4zqm0D9Raj4AMb6LlavnzACiekNnKsmGRML5G4w57OrgonbUoMTSjp6OJ9g61OI8RjJUc6gDbz4y+oTaH5QhoDGHz4k82I2WDR9oqSxRDQn4PYaL+vPp28prELMkCMHvQSql2n0ssSZY/dKkqxYmn</vt:lpwstr>
  </property>
  <property fmtid="{D5CDD505-2E9C-101B-9397-08002B2CF9AE}" pid="21" name="x1ye=25">
    <vt:lpwstr>4pv3wQfhQckYFasEePRj8UXSyg+Pz/MvGT8VaU7zJ4Y9V0ctQUw4W8QwzkLPDmPwoUphqSnqSHpP7gyJUb0CGyBQMGKY7wLlPuzBhaUm4o3JlK4giAe3UMYtkyl7+SsGriKqSAYveOuSKr+qAFN0Ghkn4MfAf1nUc7ic+rlyvTDfYnx3dl4EXubqbkbiefyJ5Si+fmwG5Y1ZAtF7hySthBrvPZiiK7tOhOrlvcucHu2C/I2/koyecq5kN8x7Van</vt:lpwstr>
  </property>
  <property fmtid="{D5CDD505-2E9C-101B-9397-08002B2CF9AE}" pid="22" name="x1ye=26">
    <vt:lpwstr>/dH2q35x+CijkoVEq4J+7Yy5HZ0AddVNX5oxjAFY/9B/HinCmF4OWjk28JaLw94NdODbcmNbxlix/pM2KY8bF1Dh+KBh7oAAouCETMe8pIYMZwURjNCUmeeQxvaAFA88eCKo7/jZTYlFbx/eHGEXZ+lVWnXAXAEdnaF4O3TgVJiByjtDXhdEZ20Ob4x3zfXSA9ZwS0+0v6qkqyQE3qr3qvx4cAggbUv8RaWzaBf4glmdhG8HReFsQg3Mtq6Lh1W</vt:lpwstr>
  </property>
  <property fmtid="{D5CDD505-2E9C-101B-9397-08002B2CF9AE}" pid="23" name="x1ye=27">
    <vt:lpwstr>HcbupNtK5qXDAmgb08ZH/ftXsk2IIVFC4uNFpGLgmnZhQ6w1sswCU5Zo5uSAv5KOYg74zO195dYpOTyg1AQ+1SUWbd7cgHkuOfHcJNHvBtbvqs/IkUen+p7SkIV7vyQ/BEuUR+VxBAPogu7uruGvV2yhx9RpJU0pIiea4zAhpexsSWYhfxLBULmIIx6iM5xYTgYRTDgDgXU6ljYSruPoPh+BrGQkj0T8Lwzdw20xlfm1p5Rma0gm7tFzGzzzQ4O</vt:lpwstr>
  </property>
  <property fmtid="{D5CDD505-2E9C-101B-9397-08002B2CF9AE}" pid="24" name="x1ye=28">
    <vt:lpwstr>YJBN7xMhN30FveyzNJ8yknAu/rpEZ3zLEKm5cCIz779V9SSthMilmcwEutoLQjh1UyUeyprjG/wqfvHa9O8tno5CQufXpKUpg9vN/m1zgF0EM0h5XQTOrHa2aOQM7frO6zvZwnk5or/U6YA7lpEUcJnsGaqRhATu8rPM7z7vq/yTDVJa1Uh7daQEK1Z/45HTfotDDYq0ZXzmUQ6tk3Nrw4icMXdjIDNEjPkfyRQvnuBFlY05lsKM0J1s1IBVTMy</vt:lpwstr>
  </property>
  <property fmtid="{D5CDD505-2E9C-101B-9397-08002B2CF9AE}" pid="25" name="x1ye=29">
    <vt:lpwstr>PJ0OQpv1+hbRrSKwJoztNkwCB8bPfAySTk2KSYHCAv7916RGTEpdH9SKqzQbSxgnsp78HjGkR+SehJBimkbQa4IL2Okn48+T8JjoJFw1Jpei0EBG92GVy+/CMxABu7j9oCnC2WZk/BBGTkWeRiztUBivHQ6Og6+OPkCHV+w/t4QVzlTUB6p1xQxAAhrshgG1FfyqWfymumpPd2lvOm64SlCuX0l+4k5jdNeM7BomMR1BVrzEPXwwg7IJaODvVvG</vt:lpwstr>
  </property>
  <property fmtid="{D5CDD505-2E9C-101B-9397-08002B2CF9AE}" pid="26" name="x1ye=3">
    <vt:lpwstr>pTw0c4zFG4Vt4GVLV2GZ8H88v4dpG8NjTkt6MQUK1C1Qm3jvdBzVXlz0XTaLkakjF8uqhDAdYvVt4jDzDV5OlI/OYC2a8dYqFHJwrbeGtvSclHXeKFWiL+aa6SdtsrRLyeXrZGT6Wh+08C0+vHydgz1he4o6XFWpiCGOu5zsg/ctbiRJ0wDxkXraFCeSAa9vz5wuPBZ4ZX3yu3PW/WqQCZEE1/ae/SqI0HCcwFkvCMn8LL1UE6yR7yg69g1AvYf</vt:lpwstr>
  </property>
  <property fmtid="{D5CDD505-2E9C-101B-9397-08002B2CF9AE}" pid="27" name="x1ye=30">
    <vt:lpwstr>OszAtGbYQkOgo9B1Bi54ei3wWITdobzZB5h5d6YlRetHXaFWdOgKdOo0+7k65oCl+b6sJ38j7GfsnyTgTB/4HE35ubAO/L+tfIwpSyoIVhMM7j02/goJw2JYtQvCCngMFiUa6RWOqP0/QMQviHSOLE8YE9+iN6T1ND9fpbsqtksDCr0XpbYv7vR9kq9/fjbmjavTzMzGG4OgLWx13zdkAXDV+SkUtd9FJfMETrsQZUwd/Wbphx+/7vR2MQbBQ0K</vt:lpwstr>
  </property>
  <property fmtid="{D5CDD505-2E9C-101B-9397-08002B2CF9AE}" pid="28" name="x1ye=31">
    <vt:lpwstr>RooVqbrJ8VKtCAexxkKjNk95c9KgyN5ImxU40fLodvipduPmLH7JQoEiFq1CjRPEG6HGDJ8uoYBptk3+75iXg8UjXwXYFBfS+88fzQHOFCDI/BPh89p8IU5blDz/FiTFUttKCcxqY776eRZ4CysNs/qJWJfcntxxoBDwJN9orIAZ5Iw/Ucfut6Tq0c9fllfG1uErg8gMv4UJXrfNbpeXNF8sbuC6uH6i7oMjqyWcVyOffCuWs6sarhm9q3zO2+Q</vt:lpwstr>
  </property>
  <property fmtid="{D5CDD505-2E9C-101B-9397-08002B2CF9AE}" pid="29" name="x1ye=32">
    <vt:lpwstr>dJGnhvIkL/V3f09t685spZuTZpDJ+ro7uPpndvSXVHHCccN+dFAsNMKQltogArffMX6EFFdvmyKRuSgmNlh2X/xuG9lRNLMc88hg39RvVNzsoRevG7Molujxd7Km0Es5BAePvArohA53dWC5Xg/xnU04ywJSAIA77AAPTVy/PlK9uD2QOE553ndNoexTbJhzqlO8SsyRYIx32zxtb0RsYtFzkNTock5paU+TPUEYg2jHSv06RDCwW5MYvUrDh7y</vt:lpwstr>
  </property>
  <property fmtid="{D5CDD505-2E9C-101B-9397-08002B2CF9AE}" pid="30" name="x1ye=33">
    <vt:lpwstr>iC2G5iHSZGf8DpgeuY4s52Ef7iW12S9ot9EeY8IfwOnlfyMYI1fXfvmm9uYFL+9fJdC4oxXc8a9QF33AcyImtntpP9/cr80EJSqcwC5c1d/ery+tTs/hE+WHdHiQVDXoyF9FnvrF8ydf/3la9mUd9Q4jiLZb28sBlsbP/IVVx22fbGNd5AVY2UOsq8Dxs6EJIZbn87KnIeoBNlhomZc+CnCLF2kegMabN2yNluxu4b9v78++T6ZEqGwgnvRD6Ig</vt:lpwstr>
  </property>
  <property fmtid="{D5CDD505-2E9C-101B-9397-08002B2CF9AE}" pid="31" name="x1ye=34">
    <vt:lpwstr>073ypgXbqckdouNMZEG6UGjlfpiDU3npqOZoERY9CgiCEcSCjaJHUbx60ivL98J8YoN6QhsTSnRD8ZZCXxLoXfarqJZo8Qz+zSX4Fh93NbFIeQTtrrMOZcTE/TiLlSKyG45CvnOGfrhqFn+/ybBURpKQZ8+juyUsEwJyEPcZNzaHmutEwEGrKZ10vxGhF+/OygivgdF04u8V/AC6cBk0AmnvHVGxv6IwoiHrXLkaga8LhYu9mHMy05LF7sVqqZT</vt:lpwstr>
  </property>
  <property fmtid="{D5CDD505-2E9C-101B-9397-08002B2CF9AE}" pid="32" name="x1ye=35">
    <vt:lpwstr>jAYoszaAntk1Hm2pZ3IgS3O0CrxeRzRrw+heZtZIlM73cUhdaDu1DkjqqDGDVowD0aD0jVrgxiMauARHuAIgMpQRbA/ChTvGpqjjlxN8zi/xMLyq9UWRCgh42//oFT+wvZ6x6RSzPkexjMbZF9REsF1qeNPm0cnMFG4QmUuLjoRoa6L2aML4N62zJOB2iQZo/0Adr2uBe4/Sdxek4x2sDfHLDlZyiYSTuNs7G0DW/Txml2+quxZyHwppILVQ79k</vt:lpwstr>
  </property>
  <property fmtid="{D5CDD505-2E9C-101B-9397-08002B2CF9AE}" pid="33" name="x1ye=36">
    <vt:lpwstr>WmQz1ZzXvd10c0UxRj6lSGcaG9GmsXP0yidiANhDTS4+09EbT0DiSa/asEPWOoyx6NVFQh3WmTtiaO7oghQDr/ye2cX8pnX7fl3V0LcB4LBqbfU29RIlyKOR4t3jS7Xh52MvCxjNu3vZ8HbG5oPRHgV8IbrjV50vnVevV7rv+lfNdZTATNFfqcsfTleBIpRNapaFwOE5451f+18Fgz+mv7MON7ew+y3kdk6uBTZWnd7uglKJoPZnojCv5lmG4LR</vt:lpwstr>
  </property>
  <property fmtid="{D5CDD505-2E9C-101B-9397-08002B2CF9AE}" pid="34" name="x1ye=37">
    <vt:lpwstr>M51YPmqoit74Y8A69JEoABvzofV82frtssr9MudxI18ySugCk8mleYg30gBqgGKWYPXOpN5DTjUGEVkZyZ20P8VYOiJ6TdJIMrnTxrZluRaK8v29FW2MLKn8QZWHOOOipWdmkwl5BiRajC+cQ5emvt7tjw0I6XY8hpV7PkQ/zoz6THDcWB+xJUZM1Csuw5X6WC/TYOYUPEGjcLAmDylZWXjGVZQ++SFeHf39Tcv8NT75+oxb0f0L2h9Tzn55NsA</vt:lpwstr>
  </property>
  <property fmtid="{D5CDD505-2E9C-101B-9397-08002B2CF9AE}" pid="35" name="x1ye=38">
    <vt:lpwstr>DTv4qwkGOZOVAJfHGLPbJ0CMbJnmk6XkjWOkNA/I0nizoD7m5b+pp6dFdd4WkMfn90ZMVbVJKR8OcBXmLzlmNWayWj659Xf281P8XEyBMZ4URyM3UTsG9LX9OqzJuqyY78USZxbn86KD0DZLKogxCn1s7ppCJ4HfoHV/TvOzAJ9FqiuFcDrV+DH6L90OP0Gt0G+TeuJtMOW75NsFv9JID4zcUwMkm0Mimjp/ByO+obhw4RJ6BbtZ77F/yOvo/Lj</vt:lpwstr>
  </property>
  <property fmtid="{D5CDD505-2E9C-101B-9397-08002B2CF9AE}" pid="36" name="x1ye=39">
    <vt:lpwstr>S+0gG7gnT5ReSU3aZE2L/uAtp69UradnxN4a7/pQ0zFW76zyThFPfUCJOYXg+bEx19rbkHNuHSl8KRnOthe+nfk8cRnjKiPN+OWib2KkQlCafG4haz71vokNMDyvq8w/smi1mVdH/+tTzIZam/ue3WYm44YHF/5jXRJr1cJJG9+ij6gU/YVGNSEMftkU4a9SIBiTmEu7RbTAkNq3lQLzno2BPo0LdnO8erq8lXJFGyDPxImdIqAjnLhSmIwxwBS</vt:lpwstr>
  </property>
  <property fmtid="{D5CDD505-2E9C-101B-9397-08002B2CF9AE}" pid="37" name="x1ye=4">
    <vt:lpwstr>dEEE+PppfXFl6npqWZ41UGcUIsOZjSbmJVBKGLnPz8w0e9nMdPLgKAso2uOPImNRpldM0DbnG37Zdmgs8eerlpqSpg7Lf7QEH+qYiy1G8KnJu07IQ+if/xqxMIj81P8p6MXwy/lnHldmp3yIub7Tzyy0syd0w6BrUdRNWvcB2/cdujkdBrJh1tIxk2tqOXYsHB21AX8FlYuAv9nLlwDJONrCCkAgKm4l/SfH6JWpf1hjfzNlOLkIN0jBbSRNeV7</vt:lpwstr>
  </property>
  <property fmtid="{D5CDD505-2E9C-101B-9397-08002B2CF9AE}" pid="38" name="x1ye=40">
    <vt:lpwstr>ZKXAQ1DSX2gQ6YyAT1YNRvTkLZ0ujEfBqL9RiYkuU6+4AcYuKGwyVcT5PA4F73aFOH+O32isFnToZ75UOPfjZXD5bNHmcmZ84KDJXNgwmww726VBPA/SCzdv+9kxVN8MkOV3Kjoantu2vpPAkuu7rH7GSqBkBme3BSMGOwehb34x1daeSFS3a7SFu1DFZqhCITP8YO4SrqvMneN1jw0lmh9xFLlkEJrhrrMuurS4vWxvJoVk+1ABhMt5x6w5wwF</vt:lpwstr>
  </property>
  <property fmtid="{D5CDD505-2E9C-101B-9397-08002B2CF9AE}" pid="39" name="x1ye=41">
    <vt:lpwstr>+YLytOuYFenuzrprxflI0ClU936dKH7opJc5ckcanYPljhj/KH4eurK5JptxK5VVxsyajzTvdUjcUSrgpXOdjSNYC1RM2CoP0vwgB7oRG0RMc/+jdfRNMxpYyaIdDEzxYB1d4Y1K55wCIrgaVDuA8PRwCErOUUoRCeVlHxgOCqlnV25WzQbcOvacNMNDEbcb4XjQyKwallgOFsP80kuwfXRbVwGxkOakJqpyROo9wuEIiQkZoSBwYVDDxqk9A5z</vt:lpwstr>
  </property>
  <property fmtid="{D5CDD505-2E9C-101B-9397-08002B2CF9AE}" pid="40" name="x1ye=42">
    <vt:lpwstr>kWROOG+4mtuFYdFmIIQeqDS/7zRtMld67gewzVyw34zZO7d+Q1dEP0EYdlKoXuz1KS0kSJhLjc+R1rnj+LlKjfux02lGK0EANFCqgTh7b6FpaAdBfdH+kqmdWh9fBpEbghCDiNgkLXZy3B1SUDxp9awgce0BBsMele8tAF/NZvh1ciGST4hfo6BTPJ8o0cM013H6u2SDHZ7U/W210OC68plF2Do4Twdf/WYZwdeJmCewU32C/5sc1GhY3Vk6piJ</vt:lpwstr>
  </property>
  <property fmtid="{D5CDD505-2E9C-101B-9397-08002B2CF9AE}" pid="41" name="x1ye=43">
    <vt:lpwstr>0Fo8Xd4duchLfxIf8+S9rm6aHN6He3NwtXR6kM59cG6xEK0vnbcuVYN22tsuSOuJbdK2SdTNdU9AH95n3iTHzYmfWrgjNFr/veHXGxnCugM/U1jCq5x/zdXf7sXK7mEK486Iq01NEbRr3n3KLl379EIWLDXPAzwbMdeDPi8aq/EliAU4Vs7WwLoKb9sRXIu4+RtGmDvuL3ku2FqD6hgc53Hw+uUGUpR+Zmj4OpJor3IT93o8r13HBI+3VLISerc</vt:lpwstr>
  </property>
  <property fmtid="{D5CDD505-2E9C-101B-9397-08002B2CF9AE}" pid="42" name="x1ye=44">
    <vt:lpwstr>3sx4zUV6ES0WW34l+13OMDszn778fRa9k1oCo6tKgRV4VymjrbvLicH2cGBcr2zwqL5V2CwADrEs24JdjbIz/DDPIVLy5PGO38+I8OR3WRqfD27R/o30yKp/8ZgwNJQUdpf4vyn/uahMtk76F3dAF4QrAx57PWSTBifbF1tvXgH422H67o/+ttMpjDT3jWtv0wn7wcoyaNpJ4E6UIzwsYl/LkfkxCOhv/W7v8AWK23oIJTJyAf5tLY8x5b75nyt</vt:lpwstr>
  </property>
  <property fmtid="{D5CDD505-2E9C-101B-9397-08002B2CF9AE}" pid="43" name="x1ye=45">
    <vt:lpwstr>F5N6cGSm1AaPk0c07eJOtLcpHMZqAGc3Bvb0f2I+60blJNSEMf0ez64pp5VnT/Wz3sAvAdZvlFwcnoINfgwHAzePcwr4nM7kIwnE0W4azUpN/W9ddyZMw/V9bnIpIrUnihLfnDGbNHaUmLSch9RBUN1K2dpb6kQiKQoSRgi86RthEXiB+pwQ5w4w23PHnR/gI/zpLicthmK5MRjG+qInkzRm51VHTcS/RPm8mnPSDhSp/E7ZNM/DgOR2BpDh/Hs</vt:lpwstr>
  </property>
  <property fmtid="{D5CDD505-2E9C-101B-9397-08002B2CF9AE}" pid="44" name="x1ye=46">
    <vt:lpwstr>pA19XDgeOKdvC7yhwRWDSvk81AIjjuBrRaFvWxAlKKB8xK5fZ7ZrZNBpw72j8RrS5v89djDXdK/o5+2Hr3/NC4KOYirKnUa/1Q2baQuuGuuvipcmudejiLJAmpaJlxc9KwYxgT9oVck7M8XemGyAbOxUJDtIeJmN5TfcGTyiVtIhq3lEgeeSh04bzvL+AXjKxUwB6Ln59yNOTbFj94BEcQSNKo8F3ifYajNlA8zIGB5LW7B0TQH3wcn84mAbQeD</vt:lpwstr>
  </property>
  <property fmtid="{D5CDD505-2E9C-101B-9397-08002B2CF9AE}" pid="45" name="x1ye=47">
    <vt:lpwstr>Qr+/ebXMszxhv/oEhwPE9fFsjFZXSodoGv9n1Kj6SMiP5gRHK3Np+hb2s4XvBv+1JPGG9+3+dYhHcllx0Q6Y3bCNtp6t8DXp2c1jqlsp/pXOoU7OCYPe4j96u9WTz0NgPNAjc6h1ZlO2gxpQIj/IiPefvCVBJ9tLERj6X8WwGl5VJzAt/wTRCAheMhNfwSEueYA+QFUScCo5GAsxiWHUpyNV2Yqb1wPc1CYOy/oIOxszFPVc7KjZn2Tj9+zBfVg</vt:lpwstr>
  </property>
  <property fmtid="{D5CDD505-2E9C-101B-9397-08002B2CF9AE}" pid="46" name="x1ye=48">
    <vt:lpwstr>kGKGcDk/WdwXAOD0sMQWMt73eNkcI9i9Mq8J5aC1kp9OMqTCdbiG1Rae41dBHXE2gVekBPjrJFaVjlQTLfPZk8lPZm61tn5N58E9D/PQgJTwusrNcN4rzcxGHa7QLC+X4ptEvF09+fFbXbcMYxhoYt8Tv4Y0FEnT7pzsvsetpJAcGlYXrZbUsfhas2E1llPgOC/2hPVjyYaaUEsL95fcXrwYC4Ji2yFH3j/pilyYfMRbD+c2Oezdl9/pFMtzGso</vt:lpwstr>
  </property>
  <property fmtid="{D5CDD505-2E9C-101B-9397-08002B2CF9AE}" pid="47" name="x1ye=49">
    <vt:lpwstr>/fSqlcEgJy5iMaKdm6HKfhOpwcGv6H+9O6F0vJ8OKOHulwpKVGVW4QjHP6yaBXz37eREfgi2HyFtcEtHK5vYj3Sblwo/PeT2XGOdvKDjl2ByYF03h4Wx3CrGr/uHlCjkZSedXYxHHaGJxrlZ094D7SpeedpjZOtibia52B1iJPO07wjj5NdqDefPZXMx8fORoQpBf09UPYZ9y3Y/ojDltVsz14Gk1AeZDSzNsXEJKVvDVSRIQRTiZ8NLk0Hrbra</vt:lpwstr>
  </property>
  <property fmtid="{D5CDD505-2E9C-101B-9397-08002B2CF9AE}" pid="48" name="x1ye=5">
    <vt:lpwstr>WE9HycozQDxGi4cDffQAFGw/Eq3BxEkOEW3qS+bPVAwnyfXOt5WLRGNMMrgdrGIMKozza0cnbyhIvcgi7+mbMH5X+bbkGIzYmJcQmWEZQYuR3m3vVV/jvCmL7eDYL4hSSWaniUWqQ3Bizd4wLU6d7bP/ESWgOGg3FFTg2/wiIDoTPP3vkYAA2aX89oHzLWSfF/cJuqxXaTSsyaRM/4sWn2kuOyhOlC75zGNrDJzfgY12QHvVXg39MPjnZoz2EhA</vt:lpwstr>
  </property>
  <property fmtid="{D5CDD505-2E9C-101B-9397-08002B2CF9AE}" pid="49" name="x1ye=50">
    <vt:lpwstr>W+GP+xKYXhVV6yttBxfWHsBde2153v5pM9Ts8UTq7UBiSAavt3EKZG4twFXDqJeewoO0R6ACvx0nP9I5qfGB5GFP0xp/XDJ0HWEl9FFtFFr1NkzFnXrSmXa6F0l08fl1ZU6lz/02Af4aw7x/R+Ut5LZxGyZ3BWg8XV8aU/FXZuSGGNXwdmdYMrqK27Vae4rHduLBlapho7u+ySchGyi7KSDSgL9XBjcQFGYwwy6k9NFfo3HzmYPEHdIG/VOgros</vt:lpwstr>
  </property>
  <property fmtid="{D5CDD505-2E9C-101B-9397-08002B2CF9AE}" pid="50" name="x1ye=51">
    <vt:lpwstr>67K/zVox1NasSX5Kv8+7CupP6GMUnHCyPHHT7KpO9IBZzKTWVVtln+Dt7Sv4OGvw/q8HjEY7DR9eDSkfmQsUZbgTesjH8cX5ZV3L8j9Q0ycWhhp63j5dhy7VFwmsJc2P+OD+ecGY+Jd+VFtWP9021WLXEzgBEubAfH3LoYYjSP0STxruhhMMcfH6FuT5Ve4fiYZFkh3UPsikY1YZZG+b9tjxBnX6w30jXMnO5Qsjg0JIp2e//ss5QnRSdkUOyav</vt:lpwstr>
  </property>
  <property fmtid="{D5CDD505-2E9C-101B-9397-08002B2CF9AE}" pid="51" name="x1ye=52">
    <vt:lpwstr>F9TyAsKmz2Yogj4qbfLrCqNI7hrARdF8CNovl+LAHHHa2z1cZHCbtEg2P+EnLODPHkLOhWXorGUfjo5ODOeko8Gj1l8WUtRvGcrkvA0ukZkw8LCGQuO/krsX3kWzwBgosjFHoOpQAtLH6EESH9Wv/FKG3MBXPXKJJRriOBEiYn7k07XmZ2Cx1kRU10dEU8RHQf92gMTM2FuP9I5AqgCgZhIyDVamKMYXZPfBs1qvpwmar4GdkEjizxTk9vO4uD8</vt:lpwstr>
  </property>
  <property fmtid="{D5CDD505-2E9C-101B-9397-08002B2CF9AE}" pid="52" name="x1ye=53">
    <vt:lpwstr>bhRjz+bkGbrfDdt4VhEYItxLsziQk/4UfZeUlkC2yXYGoM4+FZrObPn20SBeMRjf3XvAyHggbgS0h4pzkhek9sZnHNtbJymlmrDgSYkTY6tquavo0sBKHLhLwDdgfgRGXekalNmNnuc+qWq5+LTUpY6A+wAfdt59LTQ4U89IyhJq3JsA1+yd3T13+vMz4Zpc0rpiGsFtaPkPQQL8jRC1biNorVKJu5eTj1SXVBgUxVgYnxKss+K+ESEon/lbBlA</vt:lpwstr>
  </property>
  <property fmtid="{D5CDD505-2E9C-101B-9397-08002B2CF9AE}" pid="53" name="x1ye=54">
    <vt:lpwstr>Jm1y9pOAZ4CmJ9H4ojm/RWrzXWH2VN+sO64eQzzc+RfhWZ7hsbPKD0Yq8eW7oCBg1Nilj4AjqlNc04yEx4xLMXtpIhZ6OW+mT/UCZIYqH/21sv2I/mnm0Puyl09N1ek7zb2YrdtuJfcM/x2MrukWfZGd8PTH5FU15qSvClZjsvBdxaBRImBK6Cr+FjT9yf+ZMDypY5Wdo6JrAy7REq6hHwJfUTGBCMK9Wj9aWID4ByxDYN+fuiGU910iE38GPTd</vt:lpwstr>
  </property>
  <property fmtid="{D5CDD505-2E9C-101B-9397-08002B2CF9AE}" pid="54" name="x1ye=55">
    <vt:lpwstr>OEHjAB7ohqbGOcNqEhYtGYLRrN0/+T/BitNf9mkttLvXUboLwIYE1DOarBHbf4bsk382LRzwD3j9p0PaJE+FNL+24BbPLNFSQFp9RoF96qH1P9MK0IGUmL2YjzASlCuv5+HXJy+uV/GnlSTbJ6PZHqJOrC0R7bf5xox7oAdy/K47bXDgqnrknCyhjKOwNhSxL3uAaUglGTTAaXMP+4uV8ij/dER0sQKKnWandHhmEVkk5MIn3hLGRE4SBpOvsMR</vt:lpwstr>
  </property>
  <property fmtid="{D5CDD505-2E9C-101B-9397-08002B2CF9AE}" pid="55" name="x1ye=56">
    <vt:lpwstr>UfaicrbmXswsg2/7VZSjmfpgZFrBByfwaxui10il6hBF53NiRJg3yAqTcQG7iGdAaRk7bwA3bT8fONmNljmu2lPyQEudPueELfRMrZUqq9zEv8+QUyCvSdPwoaEIcaYijb8omwOGIlp4hrsVQodPAUzn5/VsmyDNTO68RljojIrghCMZulYj6DVUBgC2+OZ7rywwhU7sjhiQFr04I3c1HZJJ5VuWV1WgeYFEQ0bkrWTTcWyoYpf8u0OenGNVMwc</vt:lpwstr>
  </property>
  <property fmtid="{D5CDD505-2E9C-101B-9397-08002B2CF9AE}" pid="56" name="x1ye=57">
    <vt:lpwstr>nef/9tu0Le/TvnQgu1y/jnIvY/DRDJd98q5KFWUv61TkSl1mawyzjYJHcPDmtj4zEAzjASv3PHwox7kWKZX9UwTIubrKzf105mcZh7wLafei4Epo3rbJAZ7crLieRLLCNdvvoCyTwpFX5FdDZNVXOFprZBrCpYKqfwXNXnnNStxxuEHhn5YImHpLrZN/JkI704cvTz9NJ0GaA7FxMaa2s2tyC7svUG7EC9Qr/brquPpwFReZRIxuTfrWhfWyUZi</vt:lpwstr>
  </property>
  <property fmtid="{D5CDD505-2E9C-101B-9397-08002B2CF9AE}" pid="57" name="x1ye=58">
    <vt:lpwstr>oAM8+FHBW57n+K/Pniw46uQRTJbqjNjqZwa5zkxX19c1BgB6Mwb1Mkpp4hARa2q0itg4zmrMCPnF1PdtO7LaLCOJtZ40k1tA6GcJDj83Xyn2XuhpY2oqH6IV4eZYnk/aF0GLuf42HHv1D7K4puRSrNks2CmgYr0J5z/MGiAO69P73+l6xlWpF60aLm07Z5UlK9/Wy3pT/jaXvU09S/7W5+quQAlLLhPbE7L0A6KUfYkju0LsgihFL8OWIIvGLLO</vt:lpwstr>
  </property>
  <property fmtid="{D5CDD505-2E9C-101B-9397-08002B2CF9AE}" pid="58" name="x1ye=59">
    <vt:lpwstr>+/6UBXdL9rebAq2F992X3z3bVYHI4EWjfIPwl76XvN2nvo6WmDFiDvVfNJGQ64ZE4sK7uxafeeV9AvGTet43L93soWb/Sla7jRPPxcIMfu9pkpdvSfXFYsLrO4uNIo6jyOOwtdbEZJcrP15IiU57+YRgY71JbFoKiwQXHTBQOkY6VOOeEJeQKjdcgWZ7CXCJLXlrijgM4yH25GQ+PPnIdJBr749578LdP66ueN7myemkCouWQg0MguWSQhPnQiu</vt:lpwstr>
  </property>
  <property fmtid="{D5CDD505-2E9C-101B-9397-08002B2CF9AE}" pid="59" name="x1ye=6">
    <vt:lpwstr>o9MsRaWEHS5qWGRRmpSmQ/mC0LzQh1IbCNBc/nH7h4lnw9ZKtYchEwilRFWhz+7D+uJ5BJR0uQ4YT3xBTmLx6QTlz247W4o3uNcfsjK0xsnUqXooF9zh/4dwM9TKP0DInw37LJ936CCnIEYZqnGhyi1InFRPQF0PLDNfkeQ2lt4opWBQbeG2WLLNO47YKuamQj2AwQdWtloQ66GTeaNjgVLcA7dIc4F6iEogO/WeaFNf+AwWb1RjHAUdgKet2h7</vt:lpwstr>
  </property>
  <property fmtid="{D5CDD505-2E9C-101B-9397-08002B2CF9AE}" pid="60" name="x1ye=60">
    <vt:lpwstr>Bc9f/7YXabP7+tF9KZZ0K4WQGXe9gmdRMpn39825q5YGUskZD0YA40XkdF50+5ZG5BzYB7PL+90QIRzwi8z6cogbaS7BzM7cSe4hDgahmdCC8Btaaz4No7SXiDGDWnh/Cp5B+FI237ZxCp09GZnokH/43kj/cSRgCE/2IX4gZuclF+OSkPkjx1yC9lUP06dtf90/WVwlvpmJqR92nF8z8C/MZXpkv4R1tB2j0RGWQ8i6dbLHI8Ck/qaFZ2vy2sb</vt:lpwstr>
  </property>
  <property fmtid="{D5CDD505-2E9C-101B-9397-08002B2CF9AE}" pid="61" name="x1ye=61">
    <vt:lpwstr>+yQbl+X5EJt31FJSBAkwttOBvCh1bnK0xzrc5pyNi5NqErD+jQec0FIse5bqjd//UMr3mRh5wmmCKUFfU3SSM5Zr5j51PtuafQO62sOGM2twxFyM4aHf1Lzf3C5ou04b+9JxvgdsPm3B6vfHPf0z0yNwQJwAoNJ9ahaQDEf5U0Kjvv7U3FGYjKQ1BN2VyQMAi/krYmedI4N9SzSlCltu/0KN7lxMRimecDxEPxOeW0zVnL/eJpuAF/hMnbymG62</vt:lpwstr>
  </property>
  <property fmtid="{D5CDD505-2E9C-101B-9397-08002B2CF9AE}" pid="62" name="x1ye=62">
    <vt:lpwstr>BGHUMssTU3dv998RKmPxxaoSBg7XndX15jvhomPv1lTR469JTXjAyzPURR0yRv6OuayJ6fK3fqxNLHg5Zudc+IDCpBqr0G2aVJQK5L3tDP8dMu8HkPXfM8+5xwh3kKcAGmtstDHxIJgmc3wvhIZKuFgdNPDQeq+PJ35zyebJL8N6unNjvH1osqx1sjnEOVbmeNoaKF+fjmXjExkvvfHiEcyWwU8QY4qZo232OhfQN3bNMOtKzCGh9lDEfiTwblY</vt:lpwstr>
  </property>
  <property fmtid="{D5CDD505-2E9C-101B-9397-08002B2CF9AE}" pid="63" name="x1ye=63">
    <vt:lpwstr>wBtOICDDgavHfFuqlF+x1lb6A8tvHVGmTkUO17SZg2v8ZyLSSsH/v5ek+ky9H2boPrjaC9ykemXjBVziyIVkxPPjYcbcc1LPqMNuHRs/si8ayB/aoz9iFBzq4rf3H34PVDNvVq2WLyyOBCs1FpvpnpmzfNlqfkAEI2ucl1J+8wciCu/krxUKRURFpNnNbwzqQy1N/UhJnRGjjn0ySe6a/k7qk6QYdksMz8ItvLH7cpHc3EXKyOFMreah6v56XH1</vt:lpwstr>
  </property>
  <property fmtid="{D5CDD505-2E9C-101B-9397-08002B2CF9AE}" pid="64" name="x1ye=64">
    <vt:lpwstr>Ht/4/yySauU/kWZ20OtKX/g7ItafbGbcfheC70G8SIIc6CpWFJCil4jiqc5Sx2Y7e6/nSNJKZ6QCXORxtnBajgHQqb9KptddwH7VOfSDldzUutBREKIL8afkeVxQ/aG6w0Ejj5QwzkRgyb3cPs1n+QFruamgdJrR6ecHeqxGzoF5IGCmWSgA5UYoq1Sik+fZ4YgMXi4rq1qvQgru5FhBNBHE7UBTxbH9yYv6q3/NEUm9AV7vtYeChtXbgbuCQob</vt:lpwstr>
  </property>
  <property fmtid="{D5CDD505-2E9C-101B-9397-08002B2CF9AE}" pid="65" name="x1ye=65">
    <vt:lpwstr>o/mWGVUozMWtlCFio21WKsgiMdg+oRsC5oAukER7jSIRg/iO/Ul2/A02wbNfyp0p+SFb5SzEO2ilI2Mt4lk3YJpka17dyu/DZikVc//33PymKvQR4QAAA</vt:lpwstr>
  </property>
  <property fmtid="{D5CDD505-2E9C-101B-9397-08002B2CF9AE}" pid="66" name="x1ye=7">
    <vt:lpwstr>Ayjr1RF/14b4Mx0A+lsIyIHjNSuGvVeNn6WRlFWVpOAbN78BBdE4LhgrBqTJVRBT7DWpMzNfvs1oMKoJ5I5LNW/ArtNNaIzEJt/wctlHV+MTmW9dDsG6I31BysRN0SSWh8mysHUCkOE6s6Cx692+dhdnJu9PAwvU5pXYsL9AW9A3rv7EGjMaCHyAmwXXxODEBaQJI5G2cdGtNRqiiovcZHi2dDV9gBc/FgPDhQij7u9t7DaTjjALCE1jmku3jFU</vt:lpwstr>
  </property>
  <property fmtid="{D5CDD505-2E9C-101B-9397-08002B2CF9AE}" pid="67" name="x1ye=8">
    <vt:lpwstr>YjHKl032Pjh6ZvFHKozdx9tR+amKIoC+CrSk361c5DYIwLp42ao/4mX2inkJUezA2CcoCtLh4y/842qvA2atO6miSdF7yHc9fqJSPldx8YzMB2ZA7Pu7/5HBCoQgK4n6xcRGpwvr8/x60tZsON0nKUtZxcXCHt+1tpImiEE91lsm6rxQhzUSNHVKEbw6fejJHkeWapYKNM54iH8zNYQiOUnAr2x78Mk6Z41rzqBW3vrxHBC5RwZ50RK73xx3tE9</vt:lpwstr>
  </property>
  <property fmtid="{D5CDD505-2E9C-101B-9397-08002B2CF9AE}" pid="68" name="x1ye=9">
    <vt:lpwstr>ztsiI7ZmElc1hTxW6O80Y8R8/cfwD9EYgjgcge+8QUJ4BGPYse83WPelflGO2FEyQEcOkHTb0YrmrpUf9X8oBoz5syspUNCEEtEzhGQD+dUNPMT0BJGJqhM0yluh9atXKNzUGBfsTwJro91bOi2OxNSavWqswFwuoUnV1ync3VPOYhRfqAv05vBpDjLeDjJCuNaL4B/qEo1uumnvQaeP38rpIF6RqkDTPL2QPjhX55IaLBB0hiA6VFO3d7jkwRx</vt:lpwstr>
  </property>
  <property fmtid="{D5CDD505-2E9C-101B-9397-08002B2CF9AE}" pid="69" name="GrammarlyDocumentId">
    <vt:lpwstr>2cc18730930efb9f04bb15f9206c9a19af287cee5a3960b604eb5689d1030442</vt:lpwstr>
  </property>
</Properties>
</file>